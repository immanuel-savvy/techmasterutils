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Cloud for .NET 23.2.0 -->
  <w:body>
    <w:p>
      <w:pPr>
        <w:bidi w:val="0"/>
        <w:spacing w:before="2015" w:after="0" w:line="664" w:lineRule="atLeast"/>
        <w:ind w:left="4531" w:right="-200" w:firstLine="0"/>
        <w:jc w:val="both"/>
        <w:outlineLvl w:val="9"/>
        <w:rPr>
          <w:rFonts w:ascii="Times New Roman" w:eastAsia="Times New Roman" w:hAnsi="Times New Roman" w:cs="Times New Roman"/>
          <w:sz w:val="60"/>
          <w:szCs w:val="60"/>
        </w:rPr>
      </w:pPr>
      <w:r>
        <w:rPr>
          <w:rFonts w:ascii="Times New Roman" w:eastAsia="Times New Roman" w:hAnsi="Times New Roman" w:cs="Times New Roman"/>
          <w:b/>
          <w:bCs/>
          <w:i/>
          <w:iCs/>
          <w:strike w:val="0"/>
          <w:color w:val="800000"/>
          <w:spacing w:val="0"/>
          <w:sz w:val="60"/>
          <w:szCs w:val="60"/>
          <w:u w:val="none"/>
          <w:rtl w:val="0"/>
        </w:rPr>
        <w:t>6</w:t>
      </w:r>
    </w:p>
    <w:p>
      <w:pPr>
        <w:bidi w:val="0"/>
        <w:spacing w:before="590" w:after="0" w:line="531" w:lineRule="atLeast"/>
        <w:ind w:left="1162" w:right="-200" w:firstLine="0"/>
        <w:jc w:val="both"/>
        <w:outlineLvl w:val="9"/>
        <w:rPr>
          <w:rFonts w:ascii="Times New Roman" w:eastAsia="Times New Roman" w:hAnsi="Times New Roman" w:cs="Times New Roman"/>
          <w:sz w:val="48"/>
          <w:szCs w:val="48"/>
        </w:rPr>
      </w:pPr>
      <w:r>
        <w:rPr>
          <w:rFonts w:ascii="Times New Roman" w:eastAsia="Times New Roman" w:hAnsi="Times New Roman" w:cs="Times New Roman"/>
          <w:b/>
          <w:bCs/>
          <w:i/>
          <w:iCs/>
          <w:strike w:val="0"/>
          <w:color w:val="6000C0"/>
          <w:spacing w:val="0"/>
          <w:sz w:val="48"/>
          <w:szCs w:val="48"/>
          <w:u w:val="single"/>
          <w:rtl w:val="0"/>
        </w:rPr>
        <w:t>Electric and Magnetic Field Lenses</w:t>
      </w:r>
    </w:p>
    <w:p>
      <w:pPr>
        <w:bidi w:val="0"/>
        <w:spacing w:before="3678" w:after="0" w:line="283" w:lineRule="atLeast"/>
        <w:ind w:left="0" w:right="-18"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 xml:space="preserve">The subject </w:t>
      </w:r>
      <w:r>
        <w:rPr>
          <w:rFonts w:ascii="Times New Roman" w:eastAsia="Times New Roman" w:hAnsi="Times New Roman" w:cs="Times New Roman"/>
          <w:b w:val="0"/>
          <w:bCs w:val="0"/>
          <w:i w:val="0"/>
          <w:iCs w:val="0"/>
          <w:strike w:val="0"/>
          <w:color w:val="000000"/>
          <w:spacing w:val="5"/>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charged particle optics is introduced in this chapter. The concern is the </w:t>
      </w:r>
      <w:r>
        <w:rPr>
          <w:rFonts w:ascii="Times New Roman" w:eastAsia="Times New Roman" w:hAnsi="Times New Roman" w:cs="Times New Roman"/>
          <w:b w:val="0"/>
          <w:bCs w:val="0"/>
          <w:i w:val="0"/>
          <w:iCs w:val="0"/>
          <w:strike w:val="0"/>
          <w:color w:val="000000"/>
          <w:spacing w:val="2"/>
          <w:sz w:val="24"/>
          <w:szCs w:val="24"/>
          <w:u w:val="none"/>
          <w:rtl w:val="0"/>
        </w:rPr>
        <w:t>control</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 xml:space="preserve">of </w:t>
      </w:r>
      <w:r>
        <w:rPr>
          <w:rFonts w:ascii="Times New Roman" w:eastAsia="Times New Roman" w:hAnsi="Times New Roman" w:cs="Times New Roman"/>
          <w:b w:val="0"/>
          <w:bCs w:val="0"/>
          <w:i w:val="0"/>
          <w:iCs w:val="0"/>
          <w:strike w:val="0"/>
          <w:color w:val="000000"/>
          <w:spacing w:val="0"/>
          <w:sz w:val="24"/>
          <w:szCs w:val="24"/>
          <w:u w:val="none"/>
          <w:rtl w:val="0"/>
        </w:rPr>
        <w:t xml:space="preserve">the transverse motion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particles by shaped electric and magnetic fields. These fields bend charged particle orbits in a manner analogous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0"/>
          <w:sz w:val="24"/>
          <w:szCs w:val="24"/>
          <w:u w:val="none"/>
          <w:rtl w:val="0"/>
        </w:rPr>
        <w:t xml:space="preserve"> the bending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light rays by shaped glass lenses. Similar equations can be used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0"/>
          <w:sz w:val="24"/>
          <w:szCs w:val="24"/>
          <w:u w:val="none"/>
          <w:rtl w:val="0"/>
        </w:rPr>
        <w:t xml:space="preserve"> describe </w:t>
      </w:r>
      <w:r>
        <w:rPr>
          <w:rFonts w:ascii="Times New Roman" w:eastAsia="Times New Roman" w:hAnsi="Times New Roman" w:cs="Times New Roman"/>
          <w:b w:val="0"/>
          <w:bCs w:val="0"/>
          <w:i w:val="0"/>
          <w:iCs w:val="0"/>
          <w:strike w:val="0"/>
          <w:color w:val="000000"/>
          <w:spacing w:val="1"/>
          <w:sz w:val="24"/>
          <w:szCs w:val="24"/>
          <w:u w:val="none"/>
          <w:rtl w:val="0"/>
        </w:rPr>
        <w:t>both</w:t>
      </w:r>
      <w:r>
        <w:rPr>
          <w:rFonts w:ascii="Times New Roman" w:eastAsia="Times New Roman" w:hAnsi="Times New Roman" w:cs="Times New Roman"/>
          <w:b w:val="0"/>
          <w:bCs w:val="0"/>
          <w:i w:val="0"/>
          <w:iCs w:val="0"/>
          <w:strike w:val="0"/>
          <w:color w:val="000000"/>
          <w:spacing w:val="0"/>
          <w:sz w:val="24"/>
          <w:szCs w:val="24"/>
          <w:u w:val="none"/>
          <w:rtl w:val="0"/>
        </w:rPr>
        <w:t xml:space="preserve"> processes. Charged particle lenses have extensive applications in such areas as electron microscopy, cathode ray tubes, and accelerator </w:t>
      </w:r>
      <w:r>
        <w:rPr>
          <w:rFonts w:ascii="Times New Roman" w:eastAsia="Times New Roman" w:hAnsi="Times New Roman" w:cs="Times New Roman"/>
          <w:b w:val="0"/>
          <w:bCs w:val="0"/>
          <w:i w:val="0"/>
          <w:iCs w:val="0"/>
          <w:strike w:val="0"/>
          <w:color w:val="000000"/>
          <w:spacing w:val="1"/>
          <w:sz w:val="24"/>
          <w:szCs w:val="24"/>
          <w:u w:val="none"/>
          <w:rtl w:val="0"/>
        </w:rPr>
        <w:t>transport.</w:t>
      </w:r>
    </w:p>
    <w:p>
      <w:pPr>
        <w:bidi w:val="0"/>
        <w:spacing w:before="0" w:after="0" w:line="283" w:lineRule="atLeast"/>
        <w:ind w:left="0" w:right="-169" w:firstLine="187"/>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many practical cases, beam particles have small velocity perpendicular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0"/>
          <w:sz w:val="24"/>
          <w:szCs w:val="24"/>
          <w:u w:val="none"/>
          <w:rtl w:val="0"/>
        </w:rPr>
        <w:t xml:space="preserve"> the main direction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motion. Also, it is often permissible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0"/>
          <w:sz w:val="24"/>
          <w:szCs w:val="24"/>
          <w:u w:val="none"/>
          <w:rtl w:val="0"/>
        </w:rPr>
        <w:t xml:space="preserve"> use special forms for the electric and magnetic fields near the beam axis. With these approximations, the transverse forces acting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particles are linear; they increase proportional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0"/>
          <w:sz w:val="24"/>
          <w:szCs w:val="24"/>
          <w:u w:val="none"/>
          <w:rtl w:val="0"/>
        </w:rPr>
        <w:t xml:space="preserve"> distance from the axis. The treatment in this chapter assumes such forces. This area is called</w:t>
      </w:r>
      <w:r>
        <w:rPr>
          <w:rFonts w:ascii="Times New Roman" w:eastAsia="Times New Roman" w:hAnsi="Times New Roman" w:cs="Times New Roman"/>
          <w:b w:val="0"/>
          <w:bCs w:val="0"/>
          <w:i/>
          <w:iCs/>
          <w:strike w:val="0"/>
          <w:color w:val="000000"/>
          <w:spacing w:val="0"/>
          <w:sz w:val="24"/>
          <w:szCs w:val="24"/>
          <w:u w:val="none"/>
          <w:rtl w:val="0"/>
        </w:rPr>
        <w:t xml:space="preserve"> linear</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or</w:t>
      </w:r>
      <w:r>
        <w:rPr>
          <w:rFonts w:ascii="Times New Roman" w:eastAsia="Times New Roman" w:hAnsi="Times New Roman" w:cs="Times New Roman"/>
          <w:b w:val="0"/>
          <w:bCs w:val="0"/>
          <w:i/>
          <w:iCs/>
          <w:strike w:val="0"/>
          <w:color w:val="000000"/>
          <w:spacing w:val="0"/>
          <w:sz w:val="24"/>
          <w:szCs w:val="24"/>
          <w:u w:val="none"/>
          <w:rtl w:val="0"/>
        </w:rPr>
        <w:t xml:space="preserve"> Gaussian</w:t>
      </w:r>
      <w:r>
        <w:rPr>
          <w:rFonts w:ascii="Times New Roman" w:eastAsia="Times New Roman" w:hAnsi="Times New Roman" w:cs="Times New Roman"/>
          <w:b w:val="0"/>
          <w:bCs w:val="0"/>
          <w:i w:val="0"/>
          <w:iCs w:val="0"/>
          <w:strike w:val="0"/>
          <w:color w:val="000000"/>
          <w:spacing w:val="0"/>
          <w:sz w:val="24"/>
          <w:szCs w:val="24"/>
          <w:u w:val="none"/>
          <w:rtl w:val="0"/>
        </w:rPr>
        <w:t xml:space="preserve"> charged particle optics.</w:t>
      </w:r>
    </w:p>
    <w:p>
      <w:pPr>
        <w:bidi w:val="0"/>
        <w:spacing w:before="0" w:after="0" w:line="283" w:lineRule="atLeast"/>
        <w:ind w:left="0" w:right="30" w:firstLine="187"/>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 xml:space="preserve">Sections 6.2 and 6.3 derive electric and magnetic field expressions close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0"/>
          <w:sz w:val="24"/>
          <w:szCs w:val="24"/>
          <w:u w:val="none"/>
          <w:rtl w:val="0"/>
        </w:rPr>
        <w:t xml:space="preserve"> the axis and prove that any region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linear transverse forces </w:t>
      </w:r>
      <w:r>
        <w:rPr>
          <w:rFonts w:ascii="Times New Roman" w:eastAsia="Times New Roman" w:hAnsi="Times New Roman" w:cs="Times New Roman"/>
          <w:b w:val="0"/>
          <w:bCs w:val="0"/>
          <w:i w:val="0"/>
          <w:iCs w:val="0"/>
          <w:strike w:val="0"/>
          <w:color w:val="000000"/>
          <w:spacing w:val="1"/>
          <w:sz w:val="24"/>
          <w:szCs w:val="24"/>
          <w:u w:val="none"/>
          <w:rtl w:val="0"/>
        </w:rPr>
        <w:t>acts</w:t>
      </w:r>
      <w:r>
        <w:rPr>
          <w:rFonts w:ascii="Times New Roman" w:eastAsia="Times New Roman" w:hAnsi="Times New Roman" w:cs="Times New Roman"/>
          <w:b w:val="0"/>
          <w:bCs w:val="0"/>
          <w:i w:val="0"/>
          <w:iCs w:val="0"/>
          <w:strike w:val="0"/>
          <w:color w:val="000000"/>
          <w:spacing w:val="0"/>
          <w:sz w:val="24"/>
          <w:szCs w:val="24"/>
          <w:u w:val="none"/>
          <w:rtl w:val="0"/>
        </w:rPr>
        <w:t xml:space="preserve"> as a lens. Quantities that characterize thick lenses are reviewed in Section </w:t>
      </w:r>
      <w:r>
        <w:rPr>
          <w:rFonts w:ascii="Times New Roman" w:eastAsia="Times New Roman" w:hAnsi="Times New Roman" w:cs="Times New Roman"/>
          <w:b w:val="0"/>
          <w:bCs w:val="0"/>
          <w:i w:val="0"/>
          <w:iCs w:val="0"/>
          <w:strike w:val="0"/>
          <w:color w:val="000000"/>
          <w:spacing w:val="1"/>
          <w:sz w:val="24"/>
          <w:szCs w:val="24"/>
          <w:u w:val="none"/>
          <w:rtl w:val="0"/>
        </w:rPr>
        <w:t>6.4</w:t>
      </w:r>
      <w:r>
        <w:rPr>
          <w:rFonts w:ascii="Times New Roman" w:eastAsia="Times New Roman" w:hAnsi="Times New Roman" w:cs="Times New Roman"/>
          <w:b w:val="0"/>
          <w:bCs w:val="0"/>
          <w:i w:val="0"/>
          <w:iCs w:val="0"/>
          <w:strike w:val="0"/>
          <w:color w:val="000000"/>
          <w:spacing w:val="0"/>
          <w:sz w:val="24"/>
          <w:szCs w:val="24"/>
          <w:u w:val="none"/>
          <w:rtl w:val="0"/>
        </w:rPr>
        <w:t xml:space="preserve"> along with the equations that describe image formation. The bulk </w:t>
      </w:r>
      <w:r>
        <w:rPr>
          <w:rFonts w:ascii="Times New Roman" w:eastAsia="Times New Roman" w:hAnsi="Times New Roman" w:cs="Times New Roman"/>
          <w:b w:val="0"/>
          <w:bCs w:val="0"/>
          <w:i w:val="0"/>
          <w:iCs w:val="0"/>
          <w:strike w:val="0"/>
          <w:color w:val="000000"/>
          <w:spacing w:val="4"/>
          <w:sz w:val="24"/>
          <w:szCs w:val="24"/>
          <w:u w:val="none"/>
          <w:rtl w:val="0"/>
        </w:rPr>
        <w:t xml:space="preserve">of </w:t>
      </w:r>
      <w:r>
        <w:rPr>
          <w:rFonts w:ascii="Times New Roman" w:eastAsia="Times New Roman" w:hAnsi="Times New Roman" w:cs="Times New Roman"/>
          <w:b w:val="0"/>
          <w:bCs w:val="0"/>
          <w:i w:val="0"/>
          <w:iCs w:val="0"/>
          <w:strike w:val="0"/>
          <w:color w:val="000000"/>
          <w:spacing w:val="0"/>
          <w:sz w:val="24"/>
          <w:szCs w:val="24"/>
          <w:u w:val="none"/>
          <w:rtl w:val="0"/>
        </w:rPr>
        <w:t xml:space="preserve">the chapter </w:t>
      </w:r>
      <w:r>
        <w:rPr>
          <w:rFonts w:ascii="Times New Roman" w:eastAsia="Times New Roman" w:hAnsi="Times New Roman" w:cs="Times New Roman"/>
          <w:b w:val="0"/>
          <w:bCs w:val="0"/>
          <w:i w:val="0"/>
          <w:iCs w:val="0"/>
          <w:strike w:val="0"/>
          <w:color w:val="000000"/>
          <w:spacing w:val="2"/>
          <w:sz w:val="24"/>
          <w:szCs w:val="24"/>
          <w:u w:val="none"/>
          <w:rtl w:val="0"/>
        </w:rPr>
        <w:t>treats</w:t>
      </w:r>
      <w:r>
        <w:rPr>
          <w:rFonts w:ascii="Times New Roman" w:eastAsia="Times New Roman" w:hAnsi="Times New Roman" w:cs="Times New Roman"/>
          <w:b w:val="0"/>
          <w:bCs w:val="0"/>
          <w:i w:val="0"/>
          <w:iCs w:val="0"/>
          <w:strike w:val="0"/>
          <w:color w:val="000000"/>
          <w:spacing w:val="0"/>
          <w:sz w:val="24"/>
          <w:szCs w:val="24"/>
          <w:u w:val="none"/>
          <w:rtl w:val="0"/>
        </w:rPr>
        <w:t xml:space="preserve"> a variety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static electric and magnetic field focusing devices that are commonly used for accelerator applications.</w:t>
      </w:r>
    </w:p>
    <w:p>
      <w:pPr>
        <w:numPr>
          <w:ilvl w:val="0"/>
          <w:numId w:val="1"/>
        </w:numPr>
        <w:bidi w:val="0"/>
        <w:spacing w:before="25" w:after="0" w:line="308" w:lineRule="atLeast"/>
        <w:ind w:right="-200"/>
        <w:jc w:val="both"/>
        <w:rPr>
          <w:rFonts w:ascii="Times New Roman" w:eastAsia="Times New Roman" w:hAnsi="Times New Roman" w:cs="Times New Roman"/>
          <w:sz w:val="28"/>
          <w:szCs w:val="28"/>
        </w:rPr>
      </w:pPr>
      <w:r>
        <w:rPr>
          <w:rFonts w:ascii="Times New Roman" w:eastAsia="Times New Roman" w:hAnsi="Times New Roman" w:cs="Times New Roman"/>
          <w:b/>
          <w:bCs/>
          <w:i w:val="0"/>
          <w:iCs w:val="0"/>
          <w:strike w:val="0"/>
          <w:color w:val="6000C0"/>
          <w:spacing w:val="0"/>
          <w:sz w:val="28"/>
          <w:szCs w:val="28"/>
          <w:u w:val="none"/>
          <w:rtl w:val="0"/>
        </w:rPr>
        <w:t>TRANSVERSE</w:t>
      </w:r>
      <w:r>
        <w:rPr>
          <w:rFonts w:ascii="Times New Roman" w:eastAsia="Times New Roman" w:hAnsi="Times New Roman" w:cs="Times New Roman"/>
          <w:b/>
          <w:bCs/>
          <w:i w:val="0"/>
          <w:iCs w:val="0"/>
          <w:strike w:val="0"/>
          <w:color w:val="6000C0"/>
          <w:spacing w:val="4"/>
          <w:sz w:val="28"/>
          <w:szCs w:val="28"/>
          <w:u w:val="none"/>
          <w:rtl w:val="0"/>
        </w:rPr>
        <w:t xml:space="preserve"> </w:t>
      </w:r>
      <w:r>
        <w:rPr>
          <w:rFonts w:ascii="Times New Roman" w:eastAsia="Times New Roman" w:hAnsi="Times New Roman" w:cs="Times New Roman"/>
          <w:b/>
          <w:bCs/>
          <w:i w:val="0"/>
          <w:iCs w:val="0"/>
          <w:strike w:val="0"/>
          <w:color w:val="6000C0"/>
          <w:spacing w:val="0"/>
          <w:sz w:val="28"/>
          <w:szCs w:val="28"/>
          <w:u w:val="none"/>
          <w:rtl w:val="0"/>
        </w:rPr>
        <w:t>BEAM</w:t>
      </w:r>
      <w:r>
        <w:rPr>
          <w:rFonts w:ascii="Times New Roman" w:eastAsia="Times New Roman" w:hAnsi="Times New Roman" w:cs="Times New Roman"/>
          <w:b/>
          <w:bCs/>
          <w:i w:val="0"/>
          <w:iCs w:val="0"/>
          <w:strike w:val="0"/>
          <w:color w:val="6000C0"/>
          <w:spacing w:val="8"/>
          <w:sz w:val="28"/>
          <w:szCs w:val="28"/>
          <w:u w:val="none"/>
          <w:rtl w:val="0"/>
        </w:rPr>
        <w:t xml:space="preserve"> </w:t>
      </w:r>
      <w:r>
        <w:rPr>
          <w:rFonts w:ascii="Times New Roman" w:eastAsia="Times New Roman" w:hAnsi="Times New Roman" w:cs="Times New Roman"/>
          <w:b/>
          <w:bCs/>
          <w:i w:val="0"/>
          <w:iCs w:val="0"/>
          <w:strike w:val="0"/>
          <w:color w:val="6000C0"/>
          <w:spacing w:val="0"/>
          <w:sz w:val="28"/>
          <w:szCs w:val="28"/>
          <w:u w:val="none"/>
          <w:rtl w:val="0"/>
        </w:rPr>
        <w:t>CONTROL</w:t>
      </w:r>
    </w:p>
    <w:p>
      <w:pPr>
        <w:bidi w:val="0"/>
        <w:spacing w:before="280" w:after="0" w:line="283" w:lineRule="atLeast"/>
        <w:ind w:left="0" w:right="-108"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beams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always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have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components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velocity perpendicular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main direction </w:t>
      </w:r>
      <w:r>
        <w:rPr>
          <w:rFonts w:ascii="Times New Roman" w:eastAsia="Times New Roman" w:hAnsi="Times New Roman" w:cs="Times New Roman"/>
          <w:b w:val="0"/>
          <w:bCs w:val="0"/>
          <w:i w:val="0"/>
          <w:iCs w:val="0"/>
          <w:strike w:val="0"/>
          <w:color w:val="000000"/>
          <w:spacing w:val="4"/>
          <w:sz w:val="24"/>
          <w:szCs w:val="24"/>
          <w:u w:val="none"/>
          <w:rtl w:val="0"/>
        </w:rPr>
        <w:t xml:space="preserve">of </w:t>
      </w:r>
      <w:r>
        <w:rPr>
          <w:rFonts w:ascii="Times New Roman" w:eastAsia="Times New Roman" w:hAnsi="Times New Roman" w:cs="Times New Roman"/>
          <w:b w:val="0"/>
          <w:bCs w:val="0"/>
          <w:i w:val="0"/>
          <w:iCs w:val="0"/>
          <w:strike w:val="0"/>
          <w:color w:val="000000"/>
          <w:spacing w:val="0"/>
          <w:sz w:val="24"/>
          <w:szCs w:val="24"/>
          <w:u w:val="none"/>
          <w:rtl w:val="0"/>
        </w:rPr>
        <w:t>motion.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components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arise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injector; charged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sources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usually </w:t>
      </w:r>
      <w:r>
        <w:rPr>
          <w:rFonts w:ascii="Times New Roman" w:eastAsia="Times New Roman" w:hAnsi="Times New Roman" w:cs="Times New Roman"/>
          <w:b w:val="0"/>
          <w:bCs w:val="0"/>
          <w:i w:val="0"/>
          <w:iCs w:val="0"/>
          <w:strike w:val="0"/>
          <w:color w:val="000000"/>
          <w:spacing w:val="1"/>
          <w:sz w:val="24"/>
          <w:szCs w:val="24"/>
          <w:u w:val="none"/>
          <w:rtl w:val="0"/>
        </w:rPr>
        <w:t>operate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 high temperature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extracted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have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random thermal motions.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addition,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 in injectors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may have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imperfections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shape.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After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extraction,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space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charge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repulsion can accelerate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away from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effects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contribute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expansion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beam. Accelerators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transport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systems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have</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limited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transverse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dimensions.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Forces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must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applied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 xml:space="preserve">to </w:t>
      </w:r>
      <w:r>
        <w:rPr>
          <w:rFonts w:ascii="Times New Roman" w:eastAsia="Times New Roman" w:hAnsi="Times New Roman" w:cs="Times New Roman"/>
          <w:b w:val="0"/>
          <w:bCs w:val="0"/>
          <w:i w:val="0"/>
          <w:iCs w:val="0"/>
          <w:strike w:val="0"/>
          <w:color w:val="000000"/>
          <w:spacing w:val="0"/>
          <w:sz w:val="24"/>
          <w:szCs w:val="24"/>
          <w:u w:val="none"/>
          <w:rtl w:val="0"/>
        </w:rPr>
        <w:t>deflect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back</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chapter,</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problem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confining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beams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about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 will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treated.</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When accelerating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have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time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dependence,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also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necessary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consider longitudinal confinement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regions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along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problem win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treated</w:t>
      </w:r>
    </w:p>
    <w:p>
      <w:pPr>
        <w:bidi w:val="0"/>
        <w:spacing w:before="18"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in Chapter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13.</w:t>
      </w:r>
    </w:p>
    <w:p>
      <w:pPr>
        <w:bidi w:val="0"/>
        <w:spacing w:before="1" w:after="0" w:line="283" w:lineRule="atLeast"/>
        <w:ind w:left="0" w:right="-165" w:firstLine="187"/>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Charged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perform three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types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operations.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purpose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lenses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iCs/>
          <w:strike w:val="0"/>
          <w:color w:val="000000"/>
          <w:spacing w:val="9"/>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confine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 beam,</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maintain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constant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slowly varying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radius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(see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Fig.</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6.1a).</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important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high-energy accelerators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must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travel long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distances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through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small bore.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Velocity spreads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space-charge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repulsion act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increase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beam radius.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Expansion can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countered</w:t>
      </w:r>
    </w:p>
    <w:p>
      <w:pPr>
        <w:widowControl w:val="0"/>
        <w:bidi w:val="0"/>
        <w:spacing w:before="342" w:after="0" w:line="283" w:lineRule="atLeast"/>
        <w:ind w:left="0" w:right="79" w:firstLine="984"/>
        <w:jc w:val="left"/>
        <w:outlineLvl w:val="9"/>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24pt;height:303.84pt">
            <v:imagedata r:id="rId4" o:title=""/>
            <w10:anchorlock/>
          </v:shape>
        </w:pict>
      </w:r>
      <w:r>
        <w:rPr>
          <w:rFonts w:ascii="Times New Roman" w:eastAsia="Times New Roman" w:hAnsi="Times New Roman" w:cs="Times New Roman"/>
          <w:b w:val="0"/>
          <w:bCs w:val="0"/>
          <w:i w:val="0"/>
          <w:iCs w:val="0"/>
          <w:strike w:val="0"/>
          <w:color w:val="000000"/>
          <w:spacing w:val="0"/>
          <w:sz w:val="24"/>
          <w:szCs w:val="24"/>
          <w:u w:val="none"/>
          <w:rtl w:val="0"/>
        </w:rPr>
        <w:t xml:space="preserve">by continuous confining forces which balance the </w:t>
      </w:r>
      <w:r>
        <w:rPr>
          <w:rFonts w:ascii="Times New Roman" w:eastAsia="Times New Roman" w:hAnsi="Times New Roman" w:cs="Times New Roman"/>
          <w:b w:val="0"/>
          <w:bCs w:val="0"/>
          <w:i w:val="0"/>
          <w:iCs w:val="0"/>
          <w:strike w:val="0"/>
          <w:color w:val="000000"/>
          <w:spacing w:val="1"/>
          <w:sz w:val="24"/>
          <w:szCs w:val="24"/>
          <w:u w:val="none"/>
          <w:rtl w:val="0"/>
        </w:rPr>
        <w:t>outward</w:t>
      </w:r>
      <w:r>
        <w:rPr>
          <w:rFonts w:ascii="Times New Roman" w:eastAsia="Times New Roman" w:hAnsi="Times New Roman" w:cs="Times New Roman"/>
          <w:b w:val="0"/>
          <w:bCs w:val="0"/>
          <w:i w:val="0"/>
          <w:iCs w:val="0"/>
          <w:strike w:val="0"/>
          <w:color w:val="000000"/>
          <w:spacing w:val="0"/>
          <w:sz w:val="24"/>
          <w:szCs w:val="24"/>
          <w:u w:val="none"/>
          <w:rtl w:val="0"/>
        </w:rPr>
        <w:t xml:space="preserve"> forces </w:t>
      </w:r>
      <w:r>
        <w:rPr>
          <w:rFonts w:ascii="Times New Roman" w:eastAsia="Times New Roman" w:hAnsi="Times New Roman" w:cs="Times New Roman"/>
          <w:b w:val="0"/>
          <w:bCs w:val="0"/>
          <w:i w:val="0"/>
          <w:iCs w:val="0"/>
          <w:strike w:val="0"/>
          <w:color w:val="000000"/>
          <w:spacing w:val="4"/>
          <w:sz w:val="24"/>
          <w:szCs w:val="24"/>
          <w:u w:val="none"/>
          <w:rtl w:val="0"/>
        </w:rPr>
        <w:t>or</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through</w:t>
      </w:r>
      <w:r>
        <w:rPr>
          <w:rFonts w:ascii="Times New Roman" w:eastAsia="Times New Roman" w:hAnsi="Times New Roman" w:cs="Times New Roman"/>
          <w:b w:val="0"/>
          <w:bCs w:val="0"/>
          <w:i w:val="0"/>
          <w:iCs w:val="0"/>
          <w:strike w:val="0"/>
          <w:color w:val="000000"/>
          <w:spacing w:val="0"/>
          <w:sz w:val="24"/>
          <w:szCs w:val="24"/>
          <w:u w:val="none"/>
          <w:rtl w:val="0"/>
        </w:rPr>
        <w:t xml:space="preserve"> a periodic array </w:t>
      </w:r>
      <w:r>
        <w:rPr>
          <w:rFonts w:ascii="Times New Roman" w:eastAsia="Times New Roman" w:hAnsi="Times New Roman" w:cs="Times New Roman"/>
          <w:b w:val="0"/>
          <w:bCs w:val="0"/>
          <w:i w:val="0"/>
          <w:iCs w:val="0"/>
          <w:strike w:val="0"/>
          <w:color w:val="000000"/>
          <w:spacing w:val="4"/>
          <w:sz w:val="24"/>
          <w:szCs w:val="24"/>
          <w:u w:val="none"/>
          <w:rtl w:val="0"/>
        </w:rPr>
        <w:t xml:space="preserve">of </w:t>
      </w:r>
      <w:r>
        <w:rPr>
          <w:rFonts w:ascii="Times New Roman" w:eastAsia="Times New Roman" w:hAnsi="Times New Roman" w:cs="Times New Roman"/>
          <w:b w:val="0"/>
          <w:bCs w:val="0"/>
          <w:i w:val="0"/>
          <w:iCs w:val="0"/>
          <w:strike w:val="0"/>
          <w:color w:val="000000"/>
          <w:spacing w:val="0"/>
          <w:sz w:val="24"/>
          <w:szCs w:val="24"/>
          <w:u w:val="none"/>
          <w:rtl w:val="0"/>
        </w:rPr>
        <w:t xml:space="preserve">lenses which deflect the particles </w:t>
      </w:r>
      <w:r>
        <w:rPr>
          <w:rFonts w:ascii="Times New Roman" w:eastAsia="Times New Roman" w:hAnsi="Times New Roman" w:cs="Times New Roman"/>
          <w:b w:val="0"/>
          <w:bCs w:val="0"/>
          <w:i w:val="0"/>
          <w:iCs w:val="0"/>
          <w:strike w:val="0"/>
          <w:color w:val="000000"/>
          <w:spacing w:val="1"/>
          <w:sz w:val="24"/>
          <w:szCs w:val="24"/>
          <w:u w:val="none"/>
          <w:rtl w:val="0"/>
        </w:rPr>
        <w:t>toward</w:t>
      </w:r>
      <w:r>
        <w:rPr>
          <w:rFonts w:ascii="Times New Roman" w:eastAsia="Times New Roman" w:hAnsi="Times New Roman" w:cs="Times New Roman"/>
          <w:b w:val="0"/>
          <w:bCs w:val="0"/>
          <w:i w:val="0"/>
          <w:iCs w:val="0"/>
          <w:strike w:val="0"/>
          <w:color w:val="000000"/>
          <w:spacing w:val="0"/>
          <w:sz w:val="24"/>
          <w:szCs w:val="24"/>
          <w:u w:val="none"/>
          <w:rtl w:val="0"/>
        </w:rPr>
        <w:t xml:space="preserve"> the axis. </w:t>
      </w: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the latter case, the beam </w:t>
      </w:r>
      <w:r>
        <w:rPr>
          <w:rFonts w:ascii="Times New Roman" w:eastAsia="Times New Roman" w:hAnsi="Times New Roman" w:cs="Times New Roman"/>
          <w:b w:val="0"/>
          <w:bCs w:val="0"/>
          <w:i w:val="0"/>
          <w:iCs w:val="0"/>
          <w:strike w:val="0"/>
          <w:color w:val="000000"/>
          <w:spacing w:val="2"/>
          <w:sz w:val="24"/>
          <w:szCs w:val="24"/>
          <w:u w:val="none"/>
          <w:rtl w:val="0"/>
        </w:rPr>
        <w:t>outer</w:t>
      </w:r>
      <w:r>
        <w:rPr>
          <w:rFonts w:ascii="Times New Roman" w:eastAsia="Times New Roman" w:hAnsi="Times New Roman" w:cs="Times New Roman"/>
          <w:b w:val="0"/>
          <w:bCs w:val="0"/>
          <w:i w:val="0"/>
          <w:iCs w:val="0"/>
          <w:strike w:val="0"/>
          <w:color w:val="000000"/>
          <w:spacing w:val="0"/>
          <w:sz w:val="24"/>
          <w:szCs w:val="24"/>
          <w:u w:val="none"/>
          <w:rtl w:val="0"/>
        </w:rPr>
        <w:t xml:space="preserve"> radius </w:t>
      </w:r>
      <w:r>
        <w:rPr>
          <w:rFonts w:ascii="Times New Roman" w:eastAsia="Times New Roman" w:hAnsi="Times New Roman" w:cs="Times New Roman"/>
          <w:b w:val="0"/>
          <w:bCs w:val="0"/>
          <w:i w:val="0"/>
          <w:iCs w:val="0"/>
          <w:strike w:val="0"/>
          <w:color w:val="000000"/>
          <w:spacing w:val="3"/>
          <w:sz w:val="24"/>
          <w:szCs w:val="24"/>
          <w:u w:val="none"/>
          <w:rtl w:val="0"/>
        </w:rPr>
        <w:t xml:space="preserve">(or </w:t>
      </w:r>
      <w:r>
        <w:rPr>
          <w:rFonts w:ascii="Times New Roman" w:eastAsia="Times New Roman" w:hAnsi="Times New Roman" w:cs="Times New Roman"/>
          <w:b w:val="0"/>
          <w:bCs w:val="0"/>
          <w:i w:val="0"/>
          <w:iCs w:val="0"/>
          <w:strike w:val="0"/>
          <w:color w:val="000000"/>
          <w:spacing w:val="0"/>
          <w:sz w:val="24"/>
          <w:szCs w:val="24"/>
          <w:u w:val="none"/>
          <w:rtl w:val="0"/>
        </w:rPr>
        <w:t>envelope) oscillates about a constant value.</w:t>
      </w:r>
    </w:p>
    <w:p>
      <w:pPr>
        <w:bidi w:val="0"/>
        <w:spacing w:before="0" w:after="0" w:line="283" w:lineRule="atLeast"/>
        <w:ind w:left="0" w:right="113"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 xml:space="preserve">A second function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lenses is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iCs/>
          <w:strike w:val="0"/>
          <w:color w:val="000000"/>
          <w:spacing w:val="0"/>
          <w:sz w:val="24"/>
          <w:szCs w:val="24"/>
          <w:u w:val="none"/>
          <w:rtl w:val="0"/>
        </w:rPr>
        <w:t xml:space="preserve"> </w:t>
      </w:r>
      <w:r>
        <w:rPr>
          <w:rFonts w:ascii="Times New Roman" w:eastAsia="Times New Roman" w:hAnsi="Times New Roman" w:cs="Times New Roman"/>
          <w:b w:val="0"/>
          <w:bCs w:val="0"/>
          <w:i/>
          <w:iCs/>
          <w:strike w:val="0"/>
          <w:color w:val="000000"/>
          <w:spacing w:val="1"/>
          <w:sz w:val="24"/>
          <w:szCs w:val="24"/>
          <w:u w:val="none"/>
          <w:rtl w:val="0"/>
        </w:rPr>
        <w:t>focus</w:t>
      </w:r>
      <w:r>
        <w:rPr>
          <w:rFonts w:ascii="Times New Roman" w:eastAsia="Times New Roman" w:hAnsi="Times New Roman" w:cs="Times New Roman"/>
          <w:b w:val="0"/>
          <w:bCs w:val="0"/>
          <w:i w:val="0"/>
          <w:iCs w:val="0"/>
          <w:strike w:val="0"/>
          <w:color w:val="000000"/>
          <w:spacing w:val="0"/>
          <w:sz w:val="24"/>
          <w:szCs w:val="24"/>
          <w:u w:val="none"/>
          <w:rtl w:val="0"/>
        </w:rPr>
        <w:t xml:space="preserve"> beams </w:t>
      </w:r>
      <w:r>
        <w:rPr>
          <w:rFonts w:ascii="Times New Roman" w:eastAsia="Times New Roman" w:hAnsi="Times New Roman" w:cs="Times New Roman"/>
          <w:b w:val="0"/>
          <w:bCs w:val="0"/>
          <w:i w:val="0"/>
          <w:iCs w:val="0"/>
          <w:strike w:val="0"/>
          <w:color w:val="000000"/>
          <w:spacing w:val="4"/>
          <w:sz w:val="24"/>
          <w:szCs w:val="24"/>
          <w:u w:val="none"/>
          <w:rtl w:val="0"/>
        </w:rPr>
        <w:t>or</w:t>
      </w:r>
      <w:r>
        <w:rPr>
          <w:rFonts w:ascii="Times New Roman" w:eastAsia="Times New Roman" w:hAnsi="Times New Roman" w:cs="Times New Roman"/>
          <w:b w:val="0"/>
          <w:bCs w:val="0"/>
          <w:i w:val="0"/>
          <w:iCs w:val="0"/>
          <w:strike w:val="0"/>
          <w:color w:val="000000"/>
          <w:spacing w:val="0"/>
          <w:sz w:val="24"/>
          <w:szCs w:val="24"/>
          <w:u w:val="none"/>
          <w:rtl w:val="0"/>
        </w:rPr>
        <w:t xml:space="preserve"> compress them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0"/>
          <w:sz w:val="24"/>
          <w:szCs w:val="24"/>
          <w:u w:val="none"/>
          <w:rtl w:val="0"/>
        </w:rPr>
        <w:t xml:space="preserve"> the smallest possible radius (Fig. 6.1b). </w:t>
      </w:r>
      <w:r>
        <w:rPr>
          <w:rFonts w:ascii="Times New Roman" w:eastAsia="Times New Roman" w:hAnsi="Times New Roman" w:cs="Times New Roman"/>
          <w:b w:val="0"/>
          <w:bCs w:val="0"/>
          <w:i w:val="0"/>
          <w:iCs w:val="0"/>
          <w:strike w:val="0"/>
          <w:color w:val="000000"/>
          <w:spacing w:val="1"/>
          <w:sz w:val="24"/>
          <w:szCs w:val="24"/>
          <w:u w:val="none"/>
          <w:rtl w:val="0"/>
        </w:rPr>
        <w:t>If</w:t>
      </w:r>
      <w:r>
        <w:rPr>
          <w:rFonts w:ascii="Times New Roman" w:eastAsia="Times New Roman" w:hAnsi="Times New Roman" w:cs="Times New Roman"/>
          <w:b w:val="0"/>
          <w:bCs w:val="0"/>
          <w:i w:val="0"/>
          <w:iCs w:val="0"/>
          <w:strike w:val="0"/>
          <w:color w:val="000000"/>
          <w:spacing w:val="0"/>
          <w:sz w:val="24"/>
          <w:szCs w:val="24"/>
          <w:u w:val="none"/>
          <w:rtl w:val="0"/>
        </w:rPr>
        <w:t xml:space="preserve"> the particles are initially parallel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0"/>
          <w:sz w:val="24"/>
          <w:szCs w:val="24"/>
          <w:u w:val="none"/>
          <w:rtl w:val="0"/>
        </w:rPr>
        <w:t xml:space="preserve"> the axis, a linear field lens aims them at a common point. Focusing leads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0"/>
          <w:sz w:val="24"/>
          <w:szCs w:val="24"/>
          <w:u w:val="none"/>
          <w:rtl w:val="0"/>
        </w:rPr>
        <w:t xml:space="preserve"> high particle flux </w:t>
      </w:r>
      <w:r>
        <w:rPr>
          <w:rFonts w:ascii="Times New Roman" w:eastAsia="Times New Roman" w:hAnsi="Times New Roman" w:cs="Times New Roman"/>
          <w:b w:val="0"/>
          <w:bCs w:val="0"/>
          <w:i w:val="0"/>
          <w:iCs w:val="0"/>
          <w:strike w:val="0"/>
          <w:color w:val="000000"/>
          <w:spacing w:val="4"/>
          <w:sz w:val="24"/>
          <w:szCs w:val="24"/>
          <w:u w:val="none"/>
          <w:rtl w:val="0"/>
        </w:rPr>
        <w:t>or</w:t>
      </w:r>
      <w:r>
        <w:rPr>
          <w:rFonts w:ascii="Times New Roman" w:eastAsia="Times New Roman" w:hAnsi="Times New Roman" w:cs="Times New Roman"/>
          <w:b w:val="0"/>
          <w:bCs w:val="0"/>
          <w:i w:val="0"/>
          <w:iCs w:val="0"/>
          <w:strike w:val="0"/>
          <w:color w:val="000000"/>
          <w:spacing w:val="0"/>
          <w:sz w:val="24"/>
          <w:szCs w:val="24"/>
          <w:u w:val="none"/>
          <w:rtl w:val="0"/>
        </w:rPr>
        <w:t xml:space="preserve"> a highly localized beam </w:t>
      </w:r>
      <w:r>
        <w:rPr>
          <w:rFonts w:ascii="Times New Roman" w:eastAsia="Times New Roman" w:hAnsi="Times New Roman" w:cs="Times New Roman"/>
          <w:b w:val="0"/>
          <w:bCs w:val="0"/>
          <w:i w:val="0"/>
          <w:iCs w:val="0"/>
          <w:strike w:val="0"/>
          <w:color w:val="000000"/>
          <w:spacing w:val="2"/>
          <w:sz w:val="24"/>
          <w:szCs w:val="24"/>
          <w:u w:val="none"/>
          <w:rtl w:val="0"/>
        </w:rPr>
        <w:t>spot.</w:t>
      </w:r>
      <w:r>
        <w:rPr>
          <w:rFonts w:ascii="Times New Roman" w:eastAsia="Times New Roman" w:hAnsi="Times New Roman" w:cs="Times New Roman"/>
          <w:b w:val="0"/>
          <w:bCs w:val="0"/>
          <w:i w:val="0"/>
          <w:iCs w:val="0"/>
          <w:strike w:val="0"/>
          <w:color w:val="000000"/>
          <w:spacing w:val="0"/>
          <w:sz w:val="24"/>
          <w:szCs w:val="24"/>
          <w:u w:val="none"/>
          <w:rtl w:val="0"/>
        </w:rPr>
        <w:t xml:space="preserve"> Focusing is important for applications such as scanning electron microscopy, ion microprobes, and ion-beam-induced inertial fusion.</w:t>
      </w:r>
    </w:p>
    <w:p>
      <w:pPr>
        <w:bidi w:val="0"/>
        <w:spacing w:before="0" w:after="0" w:line="283" w:lineRule="atLeast"/>
        <w:ind w:left="0" w:right="-31" w:firstLine="187"/>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 xml:space="preserve">A third use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charged particle lenses is forming an</w:t>
      </w:r>
      <w:r>
        <w:rPr>
          <w:rFonts w:ascii="Times New Roman" w:eastAsia="Times New Roman" w:hAnsi="Times New Roman" w:cs="Times New Roman"/>
          <w:b w:val="0"/>
          <w:bCs w:val="0"/>
          <w:i/>
          <w:iCs/>
          <w:strike w:val="0"/>
          <w:color w:val="000000"/>
          <w:spacing w:val="0"/>
          <w:sz w:val="24"/>
          <w:szCs w:val="24"/>
          <w:u w:val="none"/>
          <w:rtl w:val="0"/>
        </w:rPr>
        <w:t xml:space="preserve"> image</w:t>
      </w:r>
      <w:r>
        <w:rPr>
          <w:rFonts w:ascii="Times New Roman" w:eastAsia="Times New Roman" w:hAnsi="Times New Roman" w:cs="Times New Roman"/>
          <w:b w:val="0"/>
          <w:bCs w:val="0"/>
          <w:i w:val="0"/>
          <w:iCs w:val="0"/>
          <w:strike w:val="0"/>
          <w:color w:val="000000"/>
          <w:spacing w:val="0"/>
          <w:sz w:val="24"/>
          <w:szCs w:val="24"/>
          <w:u w:val="none"/>
          <w:rtl w:val="0"/>
        </w:rPr>
        <w:t xml:space="preserve">. (Fig. 6.1c). When there is a spatial distribution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beam intensity in a plane, a lens can make a modified </w:t>
      </w:r>
      <w:r>
        <w:rPr>
          <w:rFonts w:ascii="Times New Roman" w:eastAsia="Times New Roman" w:hAnsi="Times New Roman" w:cs="Times New Roman"/>
          <w:b w:val="0"/>
          <w:bCs w:val="0"/>
          <w:i w:val="0"/>
          <w:iCs w:val="0"/>
          <w:strike w:val="0"/>
          <w:color w:val="000000"/>
          <w:spacing w:val="1"/>
          <w:sz w:val="24"/>
          <w:szCs w:val="24"/>
          <w:u w:val="none"/>
          <w:rtl w:val="0"/>
        </w:rPr>
        <w:t>copy</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 distribution in another plane along the direction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propagation. An image is formed if all particles that leave a point in one plane are mapped into another, regardless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their direction. An example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charged particle image formation is an image intensifier. The initial plane is a </w:t>
      </w:r>
      <w:r>
        <w:rPr>
          <w:rFonts w:ascii="Times New Roman" w:eastAsia="Times New Roman" w:hAnsi="Times New Roman" w:cs="Times New Roman"/>
          <w:b w:val="0"/>
          <w:bCs w:val="0"/>
          <w:i w:val="0"/>
          <w:iCs w:val="0"/>
          <w:strike w:val="0"/>
          <w:color w:val="000000"/>
          <w:spacing w:val="1"/>
          <w:sz w:val="24"/>
          <w:szCs w:val="24"/>
          <w:u w:val="none"/>
          <w:rtl w:val="0"/>
        </w:rPr>
        <w:t>photo-cathode,</w:t>
      </w:r>
      <w:r>
        <w:rPr>
          <w:rFonts w:ascii="Times New Roman" w:eastAsia="Times New Roman" w:hAnsi="Times New Roman" w:cs="Times New Roman"/>
          <w:b w:val="0"/>
          <w:bCs w:val="0"/>
          <w:i w:val="0"/>
          <w:iCs w:val="0"/>
          <w:strike w:val="0"/>
          <w:color w:val="000000"/>
          <w:spacing w:val="0"/>
          <w:sz w:val="24"/>
          <w:szCs w:val="24"/>
          <w:u w:val="none"/>
          <w:rtl w:val="0"/>
        </w:rPr>
        <w:t xml:space="preserve"> where electrons are produced proportional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0"/>
          <w:sz w:val="24"/>
          <w:szCs w:val="24"/>
          <w:u w:val="none"/>
          <w:rtl w:val="0"/>
        </w:rPr>
        <w:t xml:space="preserve"> a light image. The electrons are accelerated and deflected by an electrostatic lens. The energetic electrons produce an enhanced </w:t>
      </w:r>
      <w:r>
        <w:rPr>
          <w:rFonts w:ascii="Times New Roman" w:eastAsia="Times New Roman" w:hAnsi="Times New Roman" w:cs="Times New Roman"/>
          <w:b w:val="0"/>
          <w:bCs w:val="0"/>
          <w:i w:val="0"/>
          <w:iCs w:val="0"/>
          <w:strike w:val="0"/>
          <w:color w:val="000000"/>
          <w:spacing w:val="1"/>
          <w:sz w:val="24"/>
          <w:szCs w:val="24"/>
          <w:u w:val="none"/>
          <w:rtl w:val="0"/>
        </w:rPr>
        <w:t>copy</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 light image when they strike a phosphor screen.</w:t>
      </w:r>
    </w:p>
    <w:p>
      <w:pPr>
        <w:bidi w:val="0"/>
        <w:spacing w:before="0" w:after="0" w:line="283" w:lineRule="atLeast"/>
        <w:ind w:left="0" w:right="-57" w:firstLine="187"/>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 xml:space="preserve">The terminology for these processes is not rigid. Transverse confinement is often referred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0"/>
          <w:sz w:val="24"/>
          <w:szCs w:val="24"/>
          <w:u w:val="none"/>
          <w:rtl w:val="0"/>
        </w:rPr>
        <w:t xml:space="preserve"> as focusing. An array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lenses that preserves the beam envelope may be called a focusing channel. The processes are, in a sense, interchangeable. Any linear field lens can perform all three functions.</w:t>
      </w:r>
    </w:p>
    <w:p>
      <w:pPr>
        <w:numPr>
          <w:ilvl w:val="0"/>
          <w:numId w:val="2"/>
        </w:numPr>
        <w:bidi w:val="0"/>
        <w:spacing w:before="570" w:after="0" w:line="331" w:lineRule="atLeast"/>
        <w:ind w:right="2"/>
        <w:jc w:val="both"/>
        <w:rPr>
          <w:rFonts w:ascii="Times New Roman" w:eastAsia="Times New Roman" w:hAnsi="Times New Roman" w:cs="Times New Roman"/>
          <w:sz w:val="28"/>
          <w:szCs w:val="28"/>
        </w:rPr>
      </w:pPr>
      <w:r>
        <w:rPr>
          <w:rFonts w:ascii="Times New Roman" w:eastAsia="Times New Roman" w:hAnsi="Times New Roman" w:cs="Times New Roman"/>
          <w:b/>
          <w:bCs/>
          <w:i w:val="0"/>
          <w:iCs w:val="0"/>
          <w:strike w:val="0"/>
          <w:color w:val="6000C0"/>
          <w:spacing w:val="1"/>
          <w:sz w:val="28"/>
          <w:szCs w:val="28"/>
          <w:u w:val="none"/>
          <w:rtl w:val="0"/>
        </w:rPr>
        <w:t>PARAXIAL</w:t>
      </w:r>
      <w:r>
        <w:rPr>
          <w:rFonts w:ascii="Times New Roman" w:eastAsia="Times New Roman" w:hAnsi="Times New Roman" w:cs="Times New Roman"/>
          <w:b/>
          <w:bCs/>
          <w:i w:val="0"/>
          <w:iCs w:val="0"/>
          <w:strike w:val="0"/>
          <w:color w:val="6000C0"/>
          <w:spacing w:val="4"/>
          <w:sz w:val="28"/>
          <w:szCs w:val="28"/>
          <w:u w:val="none"/>
          <w:rtl w:val="0"/>
        </w:rPr>
        <w:t xml:space="preserve"> </w:t>
      </w:r>
      <w:r>
        <w:rPr>
          <w:rFonts w:ascii="Times New Roman" w:eastAsia="Times New Roman" w:hAnsi="Times New Roman" w:cs="Times New Roman"/>
          <w:b/>
          <w:bCs/>
          <w:i w:val="0"/>
          <w:iCs w:val="0"/>
          <w:strike w:val="0"/>
          <w:color w:val="6000C0"/>
          <w:spacing w:val="1"/>
          <w:sz w:val="28"/>
          <w:szCs w:val="28"/>
          <w:u w:val="none"/>
          <w:rtl w:val="0"/>
        </w:rPr>
        <w:t>APPROXIMATION</w:t>
      </w:r>
      <w:r>
        <w:rPr>
          <w:rFonts w:ascii="Times New Roman" w:eastAsia="Times New Roman" w:hAnsi="Times New Roman" w:cs="Times New Roman"/>
          <w:b/>
          <w:bCs/>
          <w:i w:val="0"/>
          <w:iCs w:val="0"/>
          <w:strike w:val="0"/>
          <w:color w:val="6000C0"/>
          <w:spacing w:val="3"/>
          <w:sz w:val="28"/>
          <w:szCs w:val="28"/>
          <w:u w:val="none"/>
          <w:rtl w:val="0"/>
        </w:rPr>
        <w:t xml:space="preserve"> </w:t>
      </w:r>
      <w:r>
        <w:rPr>
          <w:rFonts w:ascii="Times New Roman" w:eastAsia="Times New Roman" w:hAnsi="Times New Roman" w:cs="Times New Roman"/>
          <w:b/>
          <w:bCs/>
          <w:i w:val="0"/>
          <w:iCs w:val="0"/>
          <w:strike w:val="0"/>
          <w:color w:val="6000C0"/>
          <w:spacing w:val="1"/>
          <w:sz w:val="28"/>
          <w:szCs w:val="28"/>
          <w:u w:val="none"/>
          <w:rtl w:val="0"/>
        </w:rPr>
        <w:t>FOR</w:t>
      </w:r>
      <w:r>
        <w:rPr>
          <w:rFonts w:ascii="Times New Roman" w:eastAsia="Times New Roman" w:hAnsi="Times New Roman" w:cs="Times New Roman"/>
          <w:b/>
          <w:bCs/>
          <w:i w:val="0"/>
          <w:iCs w:val="0"/>
          <w:strike w:val="0"/>
          <w:color w:val="6000C0"/>
          <w:spacing w:val="3"/>
          <w:sz w:val="28"/>
          <w:szCs w:val="28"/>
          <w:u w:val="none"/>
          <w:rtl w:val="0"/>
        </w:rPr>
        <w:t xml:space="preserve"> </w:t>
      </w:r>
      <w:r>
        <w:rPr>
          <w:rFonts w:ascii="Times New Roman" w:eastAsia="Times New Roman" w:hAnsi="Times New Roman" w:cs="Times New Roman"/>
          <w:b/>
          <w:bCs/>
          <w:i w:val="0"/>
          <w:iCs w:val="0"/>
          <w:strike w:val="0"/>
          <w:color w:val="6000C0"/>
          <w:spacing w:val="1"/>
          <w:sz w:val="28"/>
          <w:szCs w:val="28"/>
          <w:u w:val="none"/>
          <w:rtl w:val="0"/>
        </w:rPr>
        <w:t>ELECTRIC</w:t>
      </w:r>
      <w:r>
        <w:rPr>
          <w:rFonts w:ascii="Times New Roman" w:eastAsia="Times New Roman" w:hAnsi="Times New Roman" w:cs="Times New Roman"/>
          <w:b/>
          <w:bCs/>
          <w:i w:val="0"/>
          <w:iCs w:val="0"/>
          <w:strike w:val="0"/>
          <w:color w:val="6000C0"/>
          <w:spacing w:val="3"/>
          <w:sz w:val="28"/>
          <w:szCs w:val="28"/>
          <w:u w:val="none"/>
          <w:rtl w:val="0"/>
        </w:rPr>
        <w:t xml:space="preserve"> </w:t>
      </w:r>
      <w:r>
        <w:rPr>
          <w:rFonts w:ascii="Times New Roman" w:eastAsia="Times New Roman" w:hAnsi="Times New Roman" w:cs="Times New Roman"/>
          <w:b/>
          <w:bCs/>
          <w:i w:val="0"/>
          <w:iCs w:val="0"/>
          <w:strike w:val="0"/>
          <w:color w:val="6000C0"/>
          <w:spacing w:val="1"/>
          <w:sz w:val="28"/>
          <w:szCs w:val="28"/>
          <w:u w:val="none"/>
          <w:rtl w:val="0"/>
        </w:rPr>
        <w:t>AND</w:t>
      </w:r>
      <w:r>
        <w:rPr>
          <w:rFonts w:ascii="Times New Roman" w:eastAsia="Times New Roman" w:hAnsi="Times New Roman" w:cs="Times New Roman"/>
          <w:b/>
          <w:bCs/>
          <w:i w:val="0"/>
          <w:iCs w:val="0"/>
          <w:strike w:val="0"/>
          <w:color w:val="6000C0"/>
          <w:spacing w:val="3"/>
          <w:sz w:val="28"/>
          <w:szCs w:val="28"/>
          <w:u w:val="none"/>
          <w:rtl w:val="0"/>
        </w:rPr>
        <w:t xml:space="preserve"> </w:t>
      </w:r>
      <w:r>
        <w:rPr>
          <w:rFonts w:ascii="Times New Roman" w:eastAsia="Times New Roman" w:hAnsi="Times New Roman" w:cs="Times New Roman"/>
          <w:b/>
          <w:bCs/>
          <w:i w:val="0"/>
          <w:iCs w:val="0"/>
          <w:strike w:val="0"/>
          <w:color w:val="6000C0"/>
          <w:spacing w:val="1"/>
          <w:sz w:val="28"/>
          <w:szCs w:val="28"/>
          <w:u w:val="none"/>
          <w:rtl w:val="0"/>
        </w:rPr>
        <w:t>MAGNETIC FIELDS</w:t>
      </w:r>
    </w:p>
    <w:p>
      <w:pPr>
        <w:bidi w:val="0"/>
        <w:spacing w:before="280" w:after="0" w:line="283" w:lineRule="atLeast"/>
        <w:ind w:left="0" w:right="-39"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 xml:space="preserve">Many particle beam applications require cylindrical beams. The electric and magnetic fields </w:t>
      </w:r>
      <w:r>
        <w:rPr>
          <w:rFonts w:ascii="Times New Roman" w:eastAsia="Times New Roman" w:hAnsi="Times New Roman" w:cs="Times New Roman"/>
          <w:b w:val="0"/>
          <w:bCs w:val="0"/>
          <w:i w:val="0"/>
          <w:iCs w:val="0"/>
          <w:strike w:val="0"/>
          <w:color w:val="000000"/>
          <w:spacing w:val="4"/>
          <w:sz w:val="24"/>
          <w:szCs w:val="24"/>
          <w:u w:val="none"/>
          <w:rtl w:val="0"/>
        </w:rPr>
        <w:t xml:space="preserve">of </w:t>
      </w:r>
      <w:r>
        <w:rPr>
          <w:rFonts w:ascii="Times New Roman" w:eastAsia="Times New Roman" w:hAnsi="Times New Roman" w:cs="Times New Roman"/>
          <w:b w:val="0"/>
          <w:bCs w:val="0"/>
          <w:i w:val="0"/>
          <w:iCs w:val="0"/>
          <w:strike w:val="0"/>
          <w:color w:val="000000"/>
          <w:spacing w:val="0"/>
          <w:sz w:val="24"/>
          <w:szCs w:val="24"/>
          <w:u w:val="none"/>
          <w:rtl w:val="0"/>
        </w:rPr>
        <w:t xml:space="preserve">lenses for cylindrical beams are azimuthally symmetric. </w:t>
      </w: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this section, analytic expressions are derived expressions for such fields in the paraxial approximation. The </w:t>
      </w:r>
      <w:r>
        <w:rPr>
          <w:rFonts w:ascii="Times New Roman" w:eastAsia="Times New Roman" w:hAnsi="Times New Roman" w:cs="Times New Roman"/>
          <w:b w:val="0"/>
          <w:bCs w:val="0"/>
          <w:i w:val="0"/>
          <w:iCs w:val="0"/>
          <w:strike w:val="0"/>
          <w:color w:val="000000"/>
          <w:spacing w:val="1"/>
          <w:sz w:val="24"/>
          <w:szCs w:val="24"/>
          <w:u w:val="none"/>
          <w:rtl w:val="0"/>
        </w:rPr>
        <w:t>term</w:t>
      </w:r>
      <w:r>
        <w:rPr>
          <w:rFonts w:ascii="Times New Roman" w:eastAsia="Times New Roman" w:hAnsi="Times New Roman" w:cs="Times New Roman"/>
          <w:b w:val="0"/>
          <w:bCs w:val="0"/>
          <w:i/>
          <w:iCs/>
          <w:strike w:val="0"/>
          <w:color w:val="000000"/>
          <w:spacing w:val="0"/>
          <w:sz w:val="24"/>
          <w:szCs w:val="24"/>
          <w:u w:val="none"/>
          <w:rtl w:val="0"/>
        </w:rPr>
        <w:t xml:space="preserve"> paraxial</w:t>
      </w:r>
      <w:r>
        <w:rPr>
          <w:rFonts w:ascii="Times New Roman" w:eastAsia="Times New Roman" w:hAnsi="Times New Roman" w:cs="Times New Roman"/>
          <w:b w:val="0"/>
          <w:bCs w:val="0"/>
          <w:i w:val="0"/>
          <w:iCs w:val="0"/>
          <w:strike w:val="0"/>
          <w:color w:val="000000"/>
          <w:spacing w:val="0"/>
          <w:sz w:val="24"/>
          <w:szCs w:val="24"/>
          <w:u w:val="none"/>
          <w:rtl w:val="0"/>
        </w:rPr>
        <w:t xml:space="preserve"> comes from the Greek</w:t>
      </w:r>
      <w:r>
        <w:rPr>
          <w:rFonts w:ascii="Times New Roman" w:eastAsia="Times New Roman" w:hAnsi="Times New Roman" w:cs="Times New Roman"/>
          <w:b w:val="0"/>
          <w:bCs w:val="0"/>
          <w:i/>
          <w:iCs/>
          <w:strike w:val="0"/>
          <w:color w:val="000000"/>
          <w:spacing w:val="0"/>
          <w:sz w:val="24"/>
          <w:szCs w:val="24"/>
          <w:u w:val="none"/>
          <w:rtl w:val="0"/>
        </w:rPr>
        <w:t xml:space="preserve"> para</w:t>
      </w:r>
      <w:r>
        <w:rPr>
          <w:rFonts w:ascii="Times New Roman" w:eastAsia="Times New Roman" w:hAnsi="Times New Roman" w:cs="Times New Roman"/>
          <w:b w:val="0"/>
          <w:bCs w:val="0"/>
          <w:i w:val="0"/>
          <w:iCs w:val="0"/>
          <w:strike w:val="0"/>
          <w:color w:val="000000"/>
          <w:spacing w:val="0"/>
          <w:sz w:val="24"/>
          <w:szCs w:val="24"/>
          <w:u w:val="none"/>
          <w:rtl w:val="0"/>
        </w:rPr>
        <w:t xml:space="preserve"> meaning "alongside of." Electric and magnetic fields are calculated at small radii with the assumption that the field vectors make small angles with the axis. The basis for the approximation is illustrated for a magnetic field in Figure 6.2. The currents that produce the field are outside the beam and vary slowly in</w:t>
      </w:r>
      <w:r>
        <w:rPr>
          <w:rFonts w:ascii="Times New Roman" w:eastAsia="Times New Roman" w:hAnsi="Times New Roman" w:cs="Times New Roman"/>
          <w:b w:val="0"/>
          <w:bCs w:val="0"/>
          <w:i/>
          <w:iCs/>
          <w:strike w:val="0"/>
          <w:color w:val="000000"/>
          <w:spacing w:val="0"/>
          <w:sz w:val="24"/>
          <w:szCs w:val="24"/>
          <w:u w:val="none"/>
          <w:rtl w:val="0"/>
        </w:rPr>
        <w:t xml:space="preserve"> z</w:t>
      </w:r>
      <w:r>
        <w:rPr>
          <w:rFonts w:ascii="Times New Roman" w:eastAsia="Times New Roman" w:hAnsi="Times New Roman" w:cs="Times New Roman"/>
          <w:b w:val="0"/>
          <w:bCs w:val="0"/>
          <w:i w:val="0"/>
          <w:iCs w:val="0"/>
          <w:strike w:val="0"/>
          <w:color w:val="000000"/>
          <w:spacing w:val="0"/>
          <w:sz w:val="24"/>
          <w:szCs w:val="24"/>
          <w:u w:val="none"/>
          <w:rtl w:val="0"/>
        </w:rPr>
        <w:t xml:space="preserve"> over scale lengths comparable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0"/>
          <w:sz w:val="24"/>
          <w:szCs w:val="24"/>
          <w:u w:val="none"/>
          <w:rtl w:val="0"/>
        </w:rPr>
        <w:t xml:space="preserve"> the beam radius.</w:t>
      </w:r>
    </w:p>
    <w:p>
      <w:pPr>
        <w:bidi w:val="0"/>
        <w:spacing w:before="18" w:after="0" w:line="32" w:lineRule="atLeast"/>
        <w:ind w:left="187" w:right="-78"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val="0"/>
          <w:iCs w:val="0"/>
          <w:strike w:val="0"/>
          <w:color w:val="000000"/>
          <w:spacing w:val="0"/>
          <w:sz w:val="24"/>
          <w:szCs w:val="24"/>
          <w:u w:val="none"/>
          <w:rtl w:val="0"/>
        </w:rPr>
        <w:t>Cylindrical symmetry allows only components</w:t>
      </w:r>
      <w:r>
        <w:rPr>
          <w:rFonts w:ascii="Times New Roman" w:eastAsia="Times New Roman" w:hAnsi="Times New Roman" w:cs="Times New Roman"/>
          <w:b w:val="0"/>
          <w:bCs w:val="0"/>
          <w:i/>
          <w:iCs/>
          <w:strike w:val="0"/>
          <w:color w:val="000000"/>
          <w:spacing w:val="0"/>
          <w:sz w:val="24"/>
          <w:szCs w:val="24"/>
          <w:u w:val="none"/>
          <w:rtl w:val="0"/>
        </w:rPr>
        <w:t xml:space="preserve"> B</w:t>
      </w:r>
      <w:r>
        <w:rPr>
          <w:rFonts w:ascii="Times New Roman" w:eastAsia="Times New Roman" w:hAnsi="Times New Roman" w:cs="Times New Roman"/>
          <w:b w:val="0"/>
          <w:bCs w:val="0"/>
          <w:i w:val="0"/>
          <w:iCs w:val="0"/>
          <w:strike w:val="0"/>
          <w:color w:val="000000"/>
          <w:spacing w:val="0"/>
          <w:sz w:val="24"/>
          <w:szCs w:val="24"/>
          <w:u w:val="none"/>
          <w:rtl w:val="0"/>
        </w:rPr>
        <w:t xml:space="preserve"> and</w:t>
      </w:r>
      <w:r>
        <w:rPr>
          <w:rFonts w:ascii="Times New Roman" w:eastAsia="Times New Roman" w:hAnsi="Times New Roman" w:cs="Times New Roman"/>
          <w:b w:val="0"/>
          <w:bCs w:val="0"/>
          <w:i/>
          <w:iCs/>
          <w:strike w:val="0"/>
          <w:color w:val="000000"/>
          <w:spacing w:val="0"/>
          <w:sz w:val="24"/>
          <w:szCs w:val="24"/>
          <w:u w:val="none"/>
          <w:rtl w:val="0"/>
        </w:rPr>
        <w:t xml:space="preserve"> B</w:t>
      </w:r>
      <w:r>
        <w:rPr>
          <w:rFonts w:ascii="Times New Roman" w:eastAsia="Times New Roman" w:hAnsi="Times New Roman" w:cs="Times New Roman"/>
          <w:b w:val="0"/>
          <w:bCs w:val="0"/>
          <w:i w:val="0"/>
          <w:iCs w:val="0"/>
          <w:strike w:val="0"/>
          <w:color w:val="000000"/>
          <w:spacing w:val="0"/>
          <w:sz w:val="24"/>
          <w:szCs w:val="24"/>
          <w:u w:val="none"/>
          <w:rtl w:val="0"/>
        </w:rPr>
        <w:t xml:space="preserve"> for static magnetic fields. Longitudinal </w:t>
      </w:r>
      <w:r>
        <w:rPr>
          <w:rFonts w:ascii="Times New Roman" w:eastAsia="Times New Roman" w:hAnsi="Times New Roman" w:cs="Times New Roman"/>
          <w:b w:val="0"/>
          <w:bCs w:val="0"/>
          <w:i/>
          <w:iCs/>
          <w:strike w:val="0"/>
          <w:color w:val="000000"/>
          <w:spacing w:val="0"/>
          <w:sz w:val="14"/>
          <w:szCs w:val="14"/>
          <w:u w:val="none"/>
          <w:rtl w:val="0"/>
        </w:rPr>
        <w:t>r z</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 xml:space="preserve">currents at small radius are required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0"/>
          <w:sz w:val="24"/>
          <w:szCs w:val="24"/>
          <w:u w:val="none"/>
          <w:rtl w:val="0"/>
        </w:rPr>
        <w:t xml:space="preserve"> produce an azimuthal field</w:t>
      </w:r>
      <w:r>
        <w:rPr>
          <w:rFonts w:ascii="Times New Roman" w:eastAsia="Times New Roman" w:hAnsi="Times New Roman" w:cs="Times New Roman"/>
          <w:b w:val="0"/>
          <w:bCs w:val="0"/>
          <w:i/>
          <w:iCs/>
          <w:strike w:val="0"/>
          <w:color w:val="000000"/>
          <w:spacing w:val="0"/>
          <w:sz w:val="24"/>
          <w:szCs w:val="24"/>
          <w:u w:val="none"/>
          <w:rtl w:val="0"/>
        </w:rPr>
        <w:t xml:space="preserve"> B</w:t>
      </w:r>
      <w:r>
        <w:rPr>
          <w:rFonts w:ascii="Times New Roman" w:eastAsia="Times New Roman" w:hAnsi="Times New Roman" w:cs="Times New Roman"/>
          <w:b w:val="0"/>
          <w:bCs w:val="0"/>
          <w:i w:val="0"/>
          <w:iCs w:val="0"/>
          <w:strike w:val="0"/>
          <w:color w:val="000000"/>
          <w:spacing w:val="0"/>
          <w:sz w:val="24"/>
          <w:szCs w:val="24"/>
          <w:u w:val="none"/>
          <w:rtl w:val="0"/>
        </w:rPr>
        <w:t xml:space="preserve"> . The assumptions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this</w:t>
      </w:r>
    </w:p>
    <w:p>
      <w:pPr>
        <w:bidi w:val="0"/>
        <w:spacing w:before="1" w:after="0" w:line="159" w:lineRule="atLeast"/>
        <w:ind w:left="6461" w:right="-200" w:firstLine="0"/>
        <w:jc w:val="both"/>
        <w:outlineLvl w:val="9"/>
        <w:rPr>
          <w:rFonts w:ascii="Times New Roman" w:eastAsia="Times New Roman" w:hAnsi="Times New Roman" w:cs="Times New Roman"/>
          <w:sz w:val="14"/>
          <w:szCs w:val="14"/>
        </w:rPr>
      </w:pPr>
    </w:p>
    <w:p>
      <w:pPr>
        <w:bidi w:val="0"/>
        <w:spacing w:before="0" w:after="0" w:line="280" w:lineRule="atLeast"/>
        <w:ind w:left="0" w:right="-12"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 xml:space="preserve">section exclude </w:t>
      </w:r>
      <w:r>
        <w:rPr>
          <w:rFonts w:ascii="Times New Roman" w:eastAsia="Times New Roman" w:hAnsi="Times New Roman" w:cs="Times New Roman"/>
          <w:b w:val="0"/>
          <w:bCs w:val="0"/>
          <w:i w:val="0"/>
          <w:iCs w:val="0"/>
          <w:strike w:val="0"/>
          <w:color w:val="000000"/>
          <w:spacing w:val="1"/>
          <w:sz w:val="24"/>
          <w:szCs w:val="24"/>
          <w:u w:val="none"/>
          <w:rtl w:val="0"/>
        </w:rPr>
        <w:t>both</w:t>
      </w:r>
      <w:r>
        <w:rPr>
          <w:rFonts w:ascii="Times New Roman" w:eastAsia="Times New Roman" w:hAnsi="Times New Roman" w:cs="Times New Roman"/>
          <w:b w:val="0"/>
          <w:bCs w:val="0"/>
          <w:i w:val="0"/>
          <w:iCs w:val="0"/>
          <w:strike w:val="0"/>
          <w:color w:val="000000"/>
          <w:spacing w:val="0"/>
          <w:sz w:val="24"/>
          <w:szCs w:val="24"/>
          <w:u w:val="none"/>
          <w:rtl w:val="0"/>
        </w:rPr>
        <w:t xml:space="preserve"> particle currents and displacement currents. Similarly, only the electric field components</w:t>
      </w:r>
      <w:r>
        <w:rPr>
          <w:rFonts w:ascii="Times New Roman" w:eastAsia="Times New Roman" w:hAnsi="Times New Roman" w:cs="Times New Roman"/>
          <w:b w:val="0"/>
          <w:bCs w:val="0"/>
          <w:i/>
          <w:iCs/>
          <w:strike w:val="0"/>
          <w:color w:val="000000"/>
          <w:spacing w:val="0"/>
          <w:sz w:val="24"/>
          <w:szCs w:val="24"/>
          <w:u w:val="none"/>
          <w:rtl w:val="0"/>
        </w:rPr>
        <w:t xml:space="preserve"> E</w:t>
      </w:r>
      <w:r>
        <w:rPr>
          <w:rFonts w:ascii="Times New Roman" w:eastAsia="Times New Roman" w:hAnsi="Times New Roman" w:cs="Times New Roman"/>
          <w:b w:val="0"/>
          <w:bCs w:val="0"/>
          <w:i w:val="0"/>
          <w:iCs w:val="0"/>
          <w:strike w:val="0"/>
          <w:color w:val="000000"/>
          <w:spacing w:val="0"/>
          <w:sz w:val="24"/>
          <w:szCs w:val="24"/>
          <w:u w:val="none"/>
          <w:rtl w:val="0"/>
        </w:rPr>
        <w:t xml:space="preserve"> and</w:t>
      </w:r>
      <w:r>
        <w:rPr>
          <w:rFonts w:ascii="Times New Roman" w:eastAsia="Times New Roman" w:hAnsi="Times New Roman" w:cs="Times New Roman"/>
          <w:b w:val="0"/>
          <w:bCs w:val="0"/>
          <w:i/>
          <w:iCs/>
          <w:strike w:val="0"/>
          <w:color w:val="000000"/>
          <w:spacing w:val="0"/>
          <w:sz w:val="24"/>
          <w:szCs w:val="24"/>
          <w:u w:val="none"/>
          <w:rtl w:val="0"/>
        </w:rPr>
        <w:t xml:space="preserve"> E</w:t>
      </w:r>
      <w:r>
        <w:rPr>
          <w:rFonts w:ascii="Times New Roman" w:eastAsia="Times New Roman" w:hAnsi="Times New Roman" w:cs="Times New Roman"/>
          <w:b w:val="0"/>
          <w:bCs w:val="0"/>
          <w:i w:val="0"/>
          <w:iCs w:val="0"/>
          <w:strike w:val="0"/>
          <w:color w:val="000000"/>
          <w:spacing w:val="0"/>
          <w:sz w:val="24"/>
          <w:szCs w:val="24"/>
          <w:u w:val="none"/>
          <w:rtl w:val="0"/>
        </w:rPr>
        <w:t xml:space="preserve"> are included. </w:t>
      </w: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the paraxial approximation,</w:t>
      </w:r>
      <w:r>
        <w:rPr>
          <w:rFonts w:ascii="Times New Roman" w:eastAsia="Times New Roman" w:hAnsi="Times New Roman" w:cs="Times New Roman"/>
          <w:b/>
          <w:bCs/>
          <w:i w:val="0"/>
          <w:iCs w:val="0"/>
          <w:strike w:val="0"/>
          <w:color w:val="000000"/>
          <w:spacing w:val="0"/>
          <w:sz w:val="24"/>
          <w:szCs w:val="24"/>
          <w:u w:val="none"/>
          <w:rtl w:val="0"/>
        </w:rPr>
        <w:t xml:space="preserve"> B</w:t>
      </w:r>
      <w:r>
        <w:rPr>
          <w:rFonts w:ascii="Times New Roman" w:eastAsia="Times New Roman" w:hAnsi="Times New Roman" w:cs="Times New Roman"/>
          <w:b w:val="0"/>
          <w:bCs w:val="0"/>
          <w:i w:val="0"/>
          <w:iCs w:val="0"/>
          <w:strike w:val="0"/>
          <w:color w:val="000000"/>
          <w:spacing w:val="0"/>
          <w:sz w:val="24"/>
          <w:szCs w:val="24"/>
          <w:u w:val="none"/>
          <w:rtl w:val="0"/>
        </w:rPr>
        <w:t xml:space="preserve"> and</w:t>
      </w:r>
      <w:r>
        <w:rPr>
          <w:rFonts w:ascii="Times New Roman" w:eastAsia="Times New Roman" w:hAnsi="Times New Roman" w:cs="Times New Roman"/>
          <w:b/>
          <w:bCs/>
          <w:i w:val="0"/>
          <w:iCs w:val="0"/>
          <w:strike w:val="0"/>
          <w:color w:val="000000"/>
          <w:spacing w:val="0"/>
          <w:sz w:val="24"/>
          <w:szCs w:val="24"/>
          <w:u w:val="none"/>
          <w:rtl w:val="0"/>
        </w:rPr>
        <w:t xml:space="preserve"> E</w:t>
      </w:r>
      <w:r>
        <w:rPr>
          <w:rFonts w:ascii="Times New Roman" w:eastAsia="Times New Roman" w:hAnsi="Times New Roman" w:cs="Times New Roman"/>
          <w:b w:val="0"/>
          <w:bCs w:val="0"/>
          <w:i w:val="0"/>
          <w:iCs w:val="0"/>
          <w:strike w:val="0"/>
          <w:color w:val="000000"/>
          <w:spacing w:val="0"/>
          <w:sz w:val="24"/>
          <w:szCs w:val="24"/>
          <w:u w:val="none"/>
          <w:rtl w:val="0"/>
        </w:rPr>
        <w:t xml:space="preserve"> make small angles</w:t>
      </w:r>
    </w:p>
    <w:p>
      <w:pPr>
        <w:bidi w:val="0"/>
        <w:spacing w:before="1" w:after="0" w:line="159" w:lineRule="atLeast"/>
        <w:ind w:left="1363"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r</w:t>
      </w:r>
      <w:r>
        <w:rPr>
          <w:rFonts w:ascii="Times New Roman" w:eastAsia="Times New Roman" w:hAnsi="Times New Roman" w:cs="Times New Roman"/>
          <w:b w:val="0"/>
          <w:bCs w:val="0"/>
          <w:i/>
          <w:iCs/>
          <w:strike w:val="0"/>
          <w:color w:val="000000"/>
          <w:spacing w:val="580"/>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z</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with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iCs/>
          <w:strike w:val="0"/>
          <w:color w:val="000000"/>
          <w:spacing w:val="8"/>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E</w:t>
      </w:r>
      <w:r>
        <w:rPr>
          <w:rFonts w:ascii="Times New Roman" w:eastAsia="Times New Roman" w:hAnsi="Times New Roman" w:cs="Times New Roman"/>
          <w:b w:val="0"/>
          <w:bCs w:val="0"/>
          <w:i/>
          <w:iCs/>
          <w:strike w:val="0"/>
          <w:color w:val="000000"/>
          <w:spacing w:val="6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E</w:t>
      </w:r>
      <w:r>
        <w:rPr>
          <w:rFonts w:ascii="Times New Roman" w:eastAsia="Times New Roman" w:hAnsi="Times New Roman" w:cs="Times New Roman"/>
          <w:b w:val="0"/>
          <w:bCs w:val="0"/>
          <w:i w:val="0"/>
          <w:iCs w:val="0"/>
          <w:strike w:val="0"/>
          <w:color w:val="000000"/>
          <w:spacing w:val="6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iCs/>
          <w:strike w:val="0"/>
          <w:color w:val="000000"/>
          <w:spacing w:val="6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B .</w:t>
      </w:r>
    </w:p>
    <w:p>
      <w:pPr>
        <w:bidi w:val="0"/>
        <w:spacing w:before="1" w:after="0" w:line="159" w:lineRule="atLeast"/>
        <w:ind w:left="2122"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r</w:t>
      </w:r>
      <w:r>
        <w:rPr>
          <w:rFonts w:ascii="Times New Roman" w:eastAsia="Times New Roman" w:hAnsi="Times New Roman" w:cs="Times New Roman"/>
          <w:b w:val="0"/>
          <w:bCs w:val="0"/>
          <w:i/>
          <w:iCs/>
          <w:strike w:val="0"/>
          <w:color w:val="000000"/>
          <w:spacing w:val="359"/>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z</w:t>
      </w:r>
      <w:r>
        <w:rPr>
          <w:rFonts w:ascii="Times New Roman" w:eastAsia="Times New Roman" w:hAnsi="Times New Roman" w:cs="Times New Roman"/>
          <w:b w:val="0"/>
          <w:bCs w:val="0"/>
          <w:i/>
          <w:iCs/>
          <w:strike w:val="0"/>
          <w:color w:val="000000"/>
          <w:spacing w:val="580"/>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r</w:t>
      </w:r>
      <w:r>
        <w:rPr>
          <w:rFonts w:ascii="Times New Roman" w:eastAsia="Times New Roman" w:hAnsi="Times New Roman" w:cs="Times New Roman"/>
          <w:b w:val="0"/>
          <w:bCs w:val="0"/>
          <w:i/>
          <w:iCs/>
          <w:strike w:val="0"/>
          <w:color w:val="000000"/>
          <w:spacing w:val="359"/>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z</w:t>
      </w:r>
    </w:p>
    <w:p>
      <w:pPr>
        <w:bidi w:val="0"/>
        <w:spacing w:before="14" w:after="0"/>
        <w:ind w:left="600" w:right="-200" w:firstLine="0"/>
        <w:jc w:val="both"/>
        <w:outlineLvl w:val="9"/>
      </w:pPr>
      <w:r>
        <w:pict>
          <v:shape id="_x0000_i1026" type="#_x0000_t75" style="width:396.24pt;height:132.72pt">
            <v:imagedata r:id="rId5" o:title=""/>
            <w10:anchorlock/>
          </v:shape>
        </w:pict>
      </w:r>
    </w:p>
    <w:p>
      <w:pPr>
        <w:bidi w:val="0"/>
        <w:spacing w:before="162" w:after="0" w:line="283" w:lineRule="atLeast"/>
        <w:ind w:left="0" w:right="415"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following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form 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electrostatic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potential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useful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derive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approximations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paraxial electric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p>
    <w:p>
      <w:pPr>
        <w:bidi w:val="0"/>
        <w:spacing w:before="153" w:after="0" w:line="284" w:lineRule="atLeast"/>
        <w:ind w:left="2011"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2"/>
          <w:sz w:val="24"/>
          <w:szCs w:val="24"/>
          <w:u w:val="none"/>
          <w:rtl w:val="0"/>
        </w:rPr>
        <w:t>Ar</w:t>
      </w:r>
      <w:r>
        <w:rPr>
          <w:rFonts w:ascii="Times New Roman" w:eastAsia="Times New Roman" w:hAnsi="Times New Roman" w:cs="Times New Roman"/>
          <w:b w:val="0"/>
          <w:bCs w:val="0"/>
          <w:i w:val="0"/>
          <w:iCs w:val="0"/>
          <w:strike w:val="0"/>
          <w:color w:val="000000"/>
          <w:spacing w:val="4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12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2"/>
          <w:sz w:val="24"/>
          <w:szCs w:val="24"/>
          <w:u w:val="none"/>
          <w:rtl w:val="0"/>
        </w:rPr>
        <w:t>Br</w:t>
      </w:r>
      <w:r>
        <w:rPr>
          <w:rFonts w:ascii="Times New Roman" w:eastAsia="Times New Roman" w:hAnsi="Times New Roman" w:cs="Times New Roman"/>
          <w:b w:val="0"/>
          <w:bCs w:val="0"/>
          <w:i w:val="0"/>
          <w:iCs w:val="0"/>
          <w:strike w:val="0"/>
          <w:color w:val="000000"/>
          <w:spacing w:val="0"/>
          <w:sz w:val="16"/>
          <w:szCs w:val="16"/>
          <w:u w:val="none"/>
          <w:rtl w:val="0"/>
        </w:rPr>
        <w:t xml:space="preserve"> 2</w:t>
      </w:r>
      <w:r>
        <w:rPr>
          <w:rFonts w:ascii="Times New Roman" w:eastAsia="Times New Roman" w:hAnsi="Times New Roman" w:cs="Times New Roman"/>
          <w:b w:val="0"/>
          <w:bCs w:val="0"/>
          <w:i w:val="0"/>
          <w:iCs w:val="0"/>
          <w:strike w:val="0"/>
          <w:color w:val="000000"/>
          <w:spacing w:val="4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0"/>
          <w:sz w:val="16"/>
          <w:szCs w:val="16"/>
          <w:u w:val="none"/>
          <w:rtl w:val="0"/>
        </w:rPr>
        <w:t>2</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2"/>
          <w:sz w:val="16"/>
          <w:szCs w:val="16"/>
          <w:u w:val="none"/>
          <w:rtl w:val="0"/>
        </w:rPr>
        <w:t>2</w:t>
      </w:r>
      <w:r>
        <w:rPr>
          <w:rFonts w:ascii="Times New Roman" w:eastAsia="Times New Roman" w:hAnsi="Times New Roman" w:cs="Times New Roman"/>
          <w:b w:val="0"/>
          <w:bCs w:val="0"/>
          <w:i w:val="0"/>
          <w:iCs w:val="0"/>
          <w:strike w:val="0"/>
          <w:color w:val="000000"/>
          <w:spacing w:val="2"/>
          <w:sz w:val="24"/>
          <w:szCs w:val="24"/>
          <w:u w:val="none"/>
          <w:rtl w:val="0"/>
        </w:rPr>
        <w:t>)|</w:t>
      </w:r>
    </w:p>
    <w:p>
      <w:pPr>
        <w:numPr>
          <w:ilvl w:val="0"/>
          <w:numId w:val="3"/>
        </w:numPr>
        <w:bidi w:val="0"/>
        <w:spacing w:before="0" w:after="0" w:line="175" w:lineRule="atLeast"/>
        <w:ind w:right="-200"/>
        <w:jc w:val="both"/>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o</w:t>
      </w:r>
    </w:p>
    <w:p>
      <w:pPr>
        <w:bidi w:val="0"/>
        <w:spacing w:before="0" w:after="0" w:line="265" w:lineRule="atLeast"/>
        <w:ind w:left="8746"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1"/>
          <w:sz w:val="24"/>
          <w:szCs w:val="24"/>
          <w:u w:val="none"/>
          <w:rtl w:val="0"/>
        </w:rPr>
        <w:t>(6.1)</w:t>
      </w:r>
    </w:p>
    <w:p>
      <w:pPr>
        <w:numPr>
          <w:ilvl w:val="0"/>
          <w:numId w:val="4"/>
        </w:numPr>
        <w:bidi w:val="0"/>
        <w:spacing w:before="1" w:after="0" w:line="284" w:lineRule="atLeast"/>
        <w:ind w:right="-200"/>
        <w:jc w:val="both"/>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Cr</w:t>
      </w:r>
      <w:r>
        <w:rPr>
          <w:rFonts w:ascii="Times New Roman" w:eastAsia="Times New Roman" w:hAnsi="Times New Roman" w:cs="Times New Roman"/>
          <w:b w:val="0"/>
          <w:bCs w:val="0"/>
          <w:i w:val="0"/>
          <w:iCs w:val="0"/>
          <w:strike w:val="0"/>
          <w:color w:val="000000"/>
          <w:spacing w:val="0"/>
          <w:sz w:val="16"/>
          <w:szCs w:val="16"/>
          <w:u w:val="none"/>
          <w:rtl w:val="0"/>
        </w:rPr>
        <w:t xml:space="preserve"> 3</w:t>
      </w:r>
      <w:r>
        <w:rPr>
          <w:rFonts w:ascii="Times New Roman" w:eastAsia="Times New Roman" w:hAnsi="Times New Roman" w:cs="Times New Roman"/>
          <w:b w:val="0"/>
          <w:bCs w:val="0"/>
          <w:i w:val="0"/>
          <w:iCs w:val="0"/>
          <w:strike w:val="0"/>
          <w:color w:val="000000"/>
          <w:spacing w:val="4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0"/>
          <w:sz w:val="16"/>
          <w:szCs w:val="16"/>
          <w:u w:val="none"/>
          <w:rtl w:val="0"/>
        </w:rPr>
        <w:t>3</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2"/>
          <w:sz w:val="16"/>
          <w:szCs w:val="16"/>
          <w:u w:val="none"/>
          <w:rtl w:val="0"/>
        </w:rPr>
        <w:t>3</w:t>
      </w:r>
      <w:r>
        <w:rPr>
          <w:rFonts w:ascii="Times New Roman" w:eastAsia="Times New Roman" w:hAnsi="Times New Roman" w:cs="Times New Roman"/>
          <w:b w:val="0"/>
          <w:bCs w:val="0"/>
          <w:i w:val="0"/>
          <w:iCs w:val="0"/>
          <w:strike w:val="0"/>
          <w:color w:val="000000"/>
          <w:spacing w:val="2"/>
          <w:sz w:val="24"/>
          <w:szCs w:val="24"/>
          <w:u w:val="none"/>
          <w:rtl w:val="0"/>
        </w:rPr>
        <w:t>)|</w:t>
      </w:r>
      <w:r>
        <w:rPr>
          <w:rFonts w:ascii="Times New Roman" w:eastAsia="Times New Roman" w:hAnsi="Times New Roman" w:cs="Times New Roman"/>
          <w:b w:val="0"/>
          <w:bCs w:val="0"/>
          <w:i w:val="0"/>
          <w:iCs w:val="0"/>
          <w:strike w:val="0"/>
          <w:color w:val="000000"/>
          <w:spacing w:val="12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Dr</w:t>
      </w:r>
      <w:r>
        <w:rPr>
          <w:rFonts w:ascii="Times New Roman" w:eastAsia="Times New Roman" w:hAnsi="Times New Roman" w:cs="Times New Roman"/>
          <w:b w:val="0"/>
          <w:bCs w:val="0"/>
          <w:i w:val="0"/>
          <w:iCs w:val="0"/>
          <w:strike w:val="0"/>
          <w:color w:val="000000"/>
          <w:spacing w:val="0"/>
          <w:sz w:val="16"/>
          <w:szCs w:val="16"/>
          <w:u w:val="none"/>
          <w:rtl w:val="0"/>
        </w:rPr>
        <w:t xml:space="preserve"> 4</w:t>
      </w:r>
      <w:r>
        <w:rPr>
          <w:rFonts w:ascii="Times New Roman" w:eastAsia="Times New Roman" w:hAnsi="Times New Roman" w:cs="Times New Roman"/>
          <w:b w:val="0"/>
          <w:bCs w:val="0"/>
          <w:i w:val="0"/>
          <w:iCs w:val="0"/>
          <w:strike w:val="0"/>
          <w:color w:val="000000"/>
          <w:spacing w:val="4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0"/>
          <w:sz w:val="16"/>
          <w:szCs w:val="16"/>
          <w:u w:val="none"/>
          <w:rtl w:val="0"/>
        </w:rPr>
        <w:t>4</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2"/>
          <w:sz w:val="16"/>
          <w:szCs w:val="16"/>
          <w:u w:val="none"/>
          <w:rtl w:val="0"/>
        </w:rPr>
        <w:t>4</w:t>
      </w:r>
      <w:r>
        <w:rPr>
          <w:rFonts w:ascii="Times New Roman" w:eastAsia="Times New Roman" w:hAnsi="Times New Roman" w:cs="Times New Roman"/>
          <w:b w:val="0"/>
          <w:bCs w:val="0"/>
          <w:i w:val="0"/>
          <w:iCs w:val="0"/>
          <w:strike w:val="0"/>
          <w:color w:val="000000"/>
          <w:spacing w:val="2"/>
          <w:sz w:val="24"/>
          <w:szCs w:val="24"/>
          <w:u w:val="none"/>
          <w:rtl w:val="0"/>
        </w:rPr>
        <w:t>)|</w:t>
      </w:r>
      <w:r>
        <w:rPr>
          <w:rFonts w:ascii="Times New Roman" w:eastAsia="Times New Roman" w:hAnsi="Times New Roman" w:cs="Times New Roman"/>
          <w:b w:val="0"/>
          <w:bCs w:val="0"/>
          <w:i w:val="0"/>
          <w:iCs w:val="0"/>
          <w:strike w:val="0"/>
          <w:color w:val="000000"/>
          <w:spacing w:val="12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2"/>
          <w:sz w:val="24"/>
          <w:szCs w:val="24"/>
          <w:u w:val="none"/>
          <w:rtl w:val="0"/>
        </w:rPr>
        <w:t>...</w:t>
      </w:r>
    </w:p>
    <w:p>
      <w:pPr>
        <w:numPr>
          <w:ilvl w:val="0"/>
          <w:numId w:val="5"/>
        </w:numPr>
        <w:bidi w:val="0"/>
        <w:spacing w:before="0" w:after="0" w:line="175" w:lineRule="atLeast"/>
        <w:ind w:right="-200"/>
        <w:jc w:val="both"/>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o</w:t>
      </w:r>
    </w:p>
    <w:p>
      <w:pPr>
        <w:bidi w:val="0"/>
        <w:spacing w:before="628" w:after="0" w:line="283" w:lineRule="atLeast"/>
        <w:ind w:left="0" w:right="13"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derivatives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potential 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evaluated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3"/>
          <w:sz w:val="24"/>
          <w:szCs w:val="24"/>
          <w:u w:val="none"/>
          <w:rtl w:val="0"/>
        </w:rPr>
        <w:t>Note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Eq.</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(6.1)</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 assumed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form, not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Taylor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expansion.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form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valid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if there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choice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coefficients</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2"/>
          <w:sz w:val="24"/>
          <w:szCs w:val="24"/>
          <w:u w:val="none"/>
          <w:rtl w:val="0"/>
        </w:rPr>
        <w:t>A,</w:t>
      </w:r>
      <w:r>
        <w:rPr>
          <w:rFonts w:ascii="Times New Roman" w:eastAsia="Times New Roman" w:hAnsi="Times New Roman" w:cs="Times New Roman"/>
          <w:b w:val="0"/>
          <w:bCs w:val="0"/>
          <w:i/>
          <w:iCs/>
          <w:strike w:val="0"/>
          <w:color w:val="000000"/>
          <w:spacing w:val="5"/>
          <w:sz w:val="24"/>
          <w:szCs w:val="24"/>
          <w:u w:val="none"/>
          <w:rtl w:val="0"/>
        </w:rPr>
        <w:t xml:space="preserve"> </w:t>
      </w:r>
      <w:r>
        <w:rPr>
          <w:rFonts w:ascii="Times New Roman" w:eastAsia="Times New Roman" w:hAnsi="Times New Roman" w:cs="Times New Roman"/>
          <w:b w:val="0"/>
          <w:bCs w:val="0"/>
          <w:i/>
          <w:iCs/>
          <w:strike w:val="0"/>
          <w:color w:val="000000"/>
          <w:spacing w:val="2"/>
          <w:sz w:val="24"/>
          <w:szCs w:val="24"/>
          <w:u w:val="none"/>
          <w:rtl w:val="0"/>
        </w:rPr>
        <w:t>B,</w:t>
      </w:r>
      <w:r>
        <w:rPr>
          <w:rFonts w:ascii="Times New Roman" w:eastAsia="Times New Roman" w:hAnsi="Times New Roman" w:cs="Times New Roman"/>
          <w:b w:val="0"/>
          <w:bCs w:val="0"/>
          <w:i/>
          <w:iCs/>
          <w:strike w:val="0"/>
          <w:color w:val="000000"/>
          <w:spacing w:val="5"/>
          <w:sz w:val="24"/>
          <w:szCs w:val="24"/>
          <w:u w:val="none"/>
          <w:rtl w:val="0"/>
        </w:rPr>
        <w:t xml:space="preserve"> </w:t>
      </w:r>
      <w:r>
        <w:rPr>
          <w:rFonts w:ascii="Times New Roman" w:eastAsia="Times New Roman" w:hAnsi="Times New Roman" w:cs="Times New Roman"/>
          <w:b w:val="0"/>
          <w:bCs w:val="0"/>
          <w:i/>
          <w:iCs/>
          <w:strike w:val="0"/>
          <w:color w:val="000000"/>
          <w:spacing w:val="1"/>
          <w:sz w:val="24"/>
          <w:szCs w:val="24"/>
          <w:u w:val="none"/>
          <w:rtl w:val="0"/>
        </w:rPr>
        <w:t>C,...,</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such 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iCs/>
          <w:strike w:val="0"/>
          <w:color w:val="000000"/>
          <w:spacing w:val="5"/>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satisfies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Laplace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equation 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paraxial approximation.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magnitude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terms decreases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increasing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power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r.</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A </w:t>
      </w:r>
      <w:r>
        <w:rPr>
          <w:rFonts w:ascii="Times New Roman" w:eastAsia="Times New Roman" w:hAnsi="Times New Roman" w:cs="Times New Roman"/>
          <w:b w:val="0"/>
          <w:bCs w:val="0"/>
          <w:i w:val="0"/>
          <w:iCs w:val="0"/>
          <w:strike w:val="0"/>
          <w:color w:val="000000"/>
          <w:spacing w:val="1"/>
          <w:sz w:val="24"/>
          <w:szCs w:val="24"/>
          <w:u w:val="none"/>
          <w:rtl w:val="0"/>
        </w:rPr>
        <w:t>term</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order</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n</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magnitude</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14"/>
          <w:szCs w:val="14"/>
          <w:u w:val="none"/>
          <w:rtl w:val="0"/>
        </w:rPr>
        <w:t>n</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t>r</w:t>
      </w:r>
    </w:p>
    <w:p>
      <w:pPr>
        <w:bidi w:val="0"/>
        <w:spacing w:before="0" w:after="0" w:line="159" w:lineRule="atLeast"/>
        <w:ind w:left="7277"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val="0"/>
          <w:iCs w:val="0"/>
          <w:strike w:val="0"/>
          <w:color w:val="000000"/>
          <w:spacing w:val="0"/>
          <w:sz w:val="14"/>
          <w:szCs w:val="14"/>
          <w:u w:val="none"/>
          <w:rtl w:val="0"/>
        </w:rPr>
        <w:t>o</w:t>
      </w:r>
    </w:p>
    <w:p>
      <w:pPr>
        <w:bidi w:val="0"/>
        <w:spacing w:before="0" w:after="0" w:line="275" w:lineRule="atLeast"/>
        <w:ind w:left="0" w:right="161"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t>z</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radial 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axial scale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lengths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over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which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potential varies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significantly.</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the paraxial approximation,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quantity</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t>r/</w:t>
        <w:footnoteRef/>
        <w:t>z</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small.</w:t>
      </w:r>
    </w:p>
    <w:p>
      <w:pPr>
        <w:bidi w:val="0"/>
        <w:spacing w:before="1" w:after="0" w:line="283" w:lineRule="atLeast"/>
        <w:ind w:left="0" w:right="-63" w:firstLine="187"/>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electric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must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zero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since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included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charge.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implies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that </w:t>
      </w:r>
      <w:r>
        <w:rPr>
          <w:rFonts w:ascii="Times New Roman" w:eastAsia="Times New Roman" w:hAnsi="Times New Roman" w:cs="Times New Roman"/>
          <w:b w:val="0"/>
          <w:bCs w:val="0"/>
          <w:i/>
          <w:iCs/>
          <w:strike w:val="0"/>
          <w:color w:val="000000"/>
          <w:spacing w:val="0"/>
          <w:sz w:val="24"/>
          <w:szCs w:val="24"/>
          <w:u w:val="none"/>
          <w:rtl w:val="0"/>
        </w:rPr>
        <w:t>A</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0</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in </w:t>
      </w:r>
      <w:r>
        <w:rPr>
          <w:rFonts w:ascii="Times New Roman" w:eastAsia="Times New Roman" w:hAnsi="Times New Roman" w:cs="Times New Roman"/>
          <w:b w:val="0"/>
          <w:bCs w:val="0"/>
          <w:i w:val="0"/>
          <w:iCs w:val="0"/>
          <w:strike w:val="0"/>
          <w:color w:val="000000"/>
          <w:spacing w:val="1"/>
          <w:sz w:val="24"/>
          <w:szCs w:val="24"/>
          <w:u w:val="none"/>
          <w:rtl w:val="0"/>
        </w:rPr>
        <w:t>Eq.</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(6.1).</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Substituting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Eq.</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(6.1)</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(4.19),</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coefficients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all </w:t>
      </w:r>
      <w:r>
        <w:rPr>
          <w:rFonts w:ascii="Times New Roman" w:eastAsia="Times New Roman" w:hAnsi="Times New Roman" w:cs="Times New Roman"/>
          <w:b w:val="0"/>
          <w:bCs w:val="0"/>
          <w:i w:val="0"/>
          <w:iCs w:val="0"/>
          <w:strike w:val="0"/>
          <w:color w:val="000000"/>
          <w:spacing w:val="2"/>
          <w:sz w:val="24"/>
          <w:szCs w:val="24"/>
          <w:u w:val="none"/>
          <w:rtl w:val="0"/>
        </w:rPr>
        <w:t xml:space="preserve">odd </w:t>
      </w:r>
      <w:r>
        <w:rPr>
          <w:rFonts w:ascii="Times New Roman" w:eastAsia="Times New Roman" w:hAnsi="Times New Roman" w:cs="Times New Roman"/>
          <w:b w:val="0"/>
          <w:bCs w:val="0"/>
          <w:i w:val="0"/>
          <w:iCs w:val="0"/>
          <w:strike w:val="0"/>
          <w:color w:val="000000"/>
          <w:spacing w:val="1"/>
          <w:sz w:val="24"/>
          <w:szCs w:val="24"/>
          <w:u w:val="none"/>
          <w:rtl w:val="0"/>
        </w:rPr>
        <w:t>powers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iCs/>
          <w:strike w:val="0"/>
          <w:color w:val="000000"/>
          <w:spacing w:val="0"/>
          <w:sz w:val="24"/>
          <w:szCs w:val="24"/>
          <w:u w:val="none"/>
          <w:rtl w:val="0"/>
        </w:rPr>
        <w:t xml:space="preserve"> r</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must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zero.</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coefficients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even power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terms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related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by</w:t>
      </w:r>
    </w:p>
    <w:p>
      <w:pPr>
        <w:bidi w:val="0"/>
        <w:spacing w:before="153" w:after="0" w:line="284" w:lineRule="atLeast"/>
        <w:ind w:left="276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4</w:t>
      </w: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val="0"/>
          <w:iCs w:val="0"/>
          <w:strike w:val="0"/>
          <w:color w:val="000000"/>
          <w:spacing w:val="4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0"/>
          <w:sz w:val="16"/>
          <w:szCs w:val="16"/>
          <w:u w:val="none"/>
          <w:rtl w:val="0"/>
        </w:rPr>
        <w:t>2</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2"/>
          <w:sz w:val="16"/>
          <w:szCs w:val="16"/>
          <w:u w:val="none"/>
          <w:rtl w:val="0"/>
        </w:rPr>
        <w:t>2</w:t>
      </w:r>
      <w:r>
        <w:rPr>
          <w:rFonts w:ascii="Times New Roman" w:eastAsia="Times New Roman" w:hAnsi="Times New Roman" w:cs="Times New Roman"/>
          <w:b w:val="0"/>
          <w:bCs w:val="0"/>
          <w:i w:val="0"/>
          <w:iCs w:val="0"/>
          <w:strike w:val="0"/>
          <w:color w:val="000000"/>
          <w:spacing w:val="2"/>
          <w:sz w:val="24"/>
          <w:szCs w:val="24"/>
          <w:u w:val="none"/>
          <w:rtl w:val="0"/>
        </w:rP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16</w:t>
      </w:r>
      <w:r>
        <w:rPr>
          <w:rFonts w:ascii="Times New Roman" w:eastAsia="Times New Roman" w:hAnsi="Times New Roman" w:cs="Times New Roman"/>
          <w:b w:val="0"/>
          <w:bCs w:val="0"/>
          <w:i/>
          <w:iCs/>
          <w:strike w:val="0"/>
          <w:color w:val="000000"/>
          <w:spacing w:val="0"/>
          <w:sz w:val="24"/>
          <w:szCs w:val="24"/>
          <w:u w:val="none"/>
          <w:rtl w:val="0"/>
        </w:rPr>
        <w:t>D</w:t>
      </w:r>
      <w:r>
        <w:rPr>
          <w:rFonts w:ascii="Times New Roman" w:eastAsia="Times New Roman" w:hAnsi="Times New Roman" w:cs="Times New Roman"/>
          <w:b w:val="0"/>
          <w:bCs w:val="0"/>
          <w:i/>
          <w:iCs/>
          <w:strike w:val="0"/>
          <w:color w:val="000000"/>
          <w:spacing w:val="45"/>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16"/>
          <w:szCs w:val="16"/>
          <w:u w:val="none"/>
          <w:rtl w:val="0"/>
        </w:rPr>
        <w:t xml:space="preserve"> 2</w:t>
      </w:r>
      <w:r>
        <w:rPr>
          <w:rFonts w:ascii="Times New Roman" w:eastAsia="Times New Roman" w:hAnsi="Times New Roman" w:cs="Times New Roman"/>
          <w:b w:val="0"/>
          <w:bCs w:val="0"/>
          <w:i w:val="0"/>
          <w:iCs w:val="0"/>
          <w:strike w:val="0"/>
          <w:color w:val="000000"/>
          <w:spacing w:val="4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0"/>
          <w:sz w:val="16"/>
          <w:szCs w:val="16"/>
          <w:u w:val="none"/>
          <w:rtl w:val="0"/>
        </w:rPr>
        <w:t>4</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2"/>
          <w:sz w:val="16"/>
          <w:szCs w:val="16"/>
          <w:u w:val="none"/>
          <w:rtl w:val="0"/>
        </w:rPr>
        <w:t>4</w:t>
      </w:r>
      <w:r>
        <w:rPr>
          <w:rFonts w:ascii="Times New Roman" w:eastAsia="Times New Roman" w:hAnsi="Times New Roman" w:cs="Times New Roman"/>
          <w:b w:val="0"/>
          <w:bCs w:val="0"/>
          <w:i w:val="0"/>
          <w:iCs w:val="0"/>
          <w:strike w:val="0"/>
          <w:color w:val="000000"/>
          <w:spacing w:val="2"/>
          <w:sz w:val="24"/>
          <w:szCs w:val="24"/>
          <w:u w:val="none"/>
          <w:rtl w:val="0"/>
        </w:rPr>
        <w:t>)</w:t>
      </w:r>
    </w:p>
    <w:p>
      <w:pPr>
        <w:bidi w:val="0"/>
        <w:spacing w:before="0" w:after="0" w:line="265" w:lineRule="atLeast"/>
        <w:ind w:left="8746"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1"/>
          <w:sz w:val="24"/>
          <w:szCs w:val="24"/>
          <w:u w:val="none"/>
          <w:rtl w:val="0"/>
        </w:rPr>
        <w:t>(6.2)</w:t>
      </w:r>
    </w:p>
    <w:p>
      <w:pPr>
        <w:numPr>
          <w:ilvl w:val="0"/>
          <w:numId w:val="6"/>
        </w:numPr>
        <w:bidi w:val="0"/>
        <w:spacing w:before="1" w:after="0" w:line="284" w:lineRule="atLeast"/>
        <w:ind w:right="-200"/>
        <w:jc w:val="both"/>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2"/>
          <w:sz w:val="24"/>
          <w:szCs w:val="24"/>
          <w:u w:val="none"/>
          <w:rtl w:val="0"/>
        </w:rPr>
        <w:t>...</w:t>
      </w:r>
      <w:r>
        <w:rPr>
          <w:rFonts w:ascii="Times New Roman" w:eastAsia="Times New Roman" w:hAnsi="Times New Roman" w:cs="Times New Roman"/>
          <w:b w:val="0"/>
          <w:bCs w:val="0"/>
          <w:i w:val="0"/>
          <w:iCs w:val="0"/>
          <w:strike w:val="0"/>
          <w:color w:val="000000"/>
          <w:spacing w:val="4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0"/>
          <w:sz w:val="16"/>
          <w:szCs w:val="16"/>
          <w:u w:val="none"/>
          <w:rtl w:val="0"/>
        </w:rPr>
        <w:t>2</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2"/>
          <w:sz w:val="16"/>
          <w:szCs w:val="16"/>
          <w:u w:val="none"/>
          <w:rtl w:val="0"/>
        </w:rPr>
        <w:t>2</w:t>
      </w:r>
      <w:r>
        <w:rPr>
          <w:rFonts w:ascii="Times New Roman" w:eastAsia="Times New Roman" w:hAnsi="Times New Roman" w:cs="Times New Roman"/>
          <w:b w:val="0"/>
          <w:bCs w:val="0"/>
          <w:i w:val="0"/>
          <w:iCs w:val="0"/>
          <w:strike w:val="0"/>
          <w:color w:val="000000"/>
          <w:spacing w:val="2"/>
          <w:sz w:val="24"/>
          <w:szCs w:val="24"/>
          <w:u w:val="none"/>
          <w:rtl w:val="0"/>
        </w:rP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iCs/>
          <w:strike w:val="0"/>
          <w:color w:val="000000"/>
          <w:spacing w:val="48"/>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16"/>
          <w:szCs w:val="16"/>
          <w:u w:val="none"/>
          <w:rtl w:val="0"/>
        </w:rPr>
        <w:t xml:space="preserve"> 2</w:t>
      </w:r>
      <w:r>
        <w:rPr>
          <w:rFonts w:ascii="Times New Roman" w:eastAsia="Times New Roman" w:hAnsi="Times New Roman" w:cs="Times New Roman"/>
          <w:b w:val="0"/>
          <w:bCs w:val="0"/>
          <w:i w:val="0"/>
          <w:iCs w:val="0"/>
          <w:strike w:val="0"/>
          <w:color w:val="000000"/>
          <w:spacing w:val="4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0"/>
          <w:sz w:val="16"/>
          <w:szCs w:val="16"/>
          <w:u w:val="none"/>
          <w:rtl w:val="0"/>
        </w:rPr>
        <w:t>4</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2"/>
          <w:sz w:val="16"/>
          <w:szCs w:val="16"/>
          <w:u w:val="none"/>
          <w:rtl w:val="0"/>
        </w:rPr>
        <w:t>4</w:t>
      </w:r>
      <w:r>
        <w:rPr>
          <w:rFonts w:ascii="Times New Roman" w:eastAsia="Times New Roman" w:hAnsi="Times New Roman" w:cs="Times New Roman"/>
          <w:b w:val="0"/>
          <w:bCs w:val="0"/>
          <w:i w:val="0"/>
          <w:iCs w:val="0"/>
          <w:strike w:val="0"/>
          <w:color w:val="000000"/>
          <w:spacing w:val="2"/>
          <w:sz w:val="24"/>
          <w:szCs w:val="24"/>
          <w:u w:val="none"/>
          <w:rtl w:val="0"/>
        </w:rP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2"/>
          <w:sz w:val="24"/>
          <w:szCs w:val="24"/>
          <w:u w:val="none"/>
          <w:rtl w:val="0"/>
        </w:rPr>
        <w:t>...</w:t>
      </w:r>
      <w:r>
        <w:rPr>
          <w:rFonts w:ascii="Times New Roman" w:eastAsia="Times New Roman" w:hAnsi="Times New Roman" w:cs="Times New Roman"/>
          <w:b w:val="0"/>
          <w:bCs w:val="0"/>
          <w:i w:val="0"/>
          <w:iCs w:val="0"/>
          <w:strike w:val="0"/>
          <w:color w:val="000000"/>
          <w:spacing w:val="48"/>
          <w:sz w:val="24"/>
          <w:szCs w:val="24"/>
          <w:u w:val="none"/>
          <w:rtl w:val="0"/>
        </w:rPr>
        <w:t xml:space="preserve"> </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0.</w:t>
      </w:r>
    </w:p>
    <w:p>
      <w:pPr>
        <w:bidi w:val="0"/>
        <w:spacing w:before="466" w:after="0" w:line="283" w:lineRule="atLeast"/>
        <w:ind w:left="0" w:right="107"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consistent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if</w:t>
      </w:r>
      <w:r>
        <w:rPr>
          <w:rFonts w:ascii="Times New Roman" w:eastAsia="Times New Roman" w:hAnsi="Times New Roman" w:cs="Times New Roman"/>
          <w:b w:val="0"/>
          <w:bCs w:val="0"/>
          <w:i/>
          <w:iCs/>
          <w:strike w:val="0"/>
          <w:color w:val="000000"/>
          <w:spacing w:val="0"/>
          <w:sz w:val="24"/>
          <w:szCs w:val="24"/>
          <w:u w:val="none"/>
          <w:rtl w:val="0"/>
        </w:rPr>
        <w:t xml:space="preserve"> B</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1/4</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D</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B/16</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1/64.</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2"/>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second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order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in </w:t>
        <w:footnoteRef/>
        <w:t>r/</w:t>
        <w:footnoteRef/>
        <w:t>z,</w:t>
      </w:r>
      <w:r>
        <w:rPr>
          <w:rFonts w:ascii="Times New Roman" w:eastAsia="Times New Roman" w:hAnsi="Times New Roman" w:cs="Times New Roman"/>
          <w:b w:val="0"/>
          <w:bCs w:val="0"/>
          <w:i w:val="0"/>
          <w:iCs w:val="0"/>
          <w:strike w:val="0"/>
          <w:color w:val="000000"/>
          <w:spacing w:val="67"/>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be expressed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terms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derivatives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evaluated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axis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by</w:t>
      </w:r>
    </w:p>
    <w:p>
      <w:pPr>
        <w:bidi w:val="0"/>
        <w:spacing w:before="153" w:after="0" w:line="308" w:lineRule="atLeast"/>
        <w:ind w:left="264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w:t>
      </w:r>
      <w:r>
        <w:rPr>
          <w:rFonts w:ascii="Times New Roman" w:eastAsia="Times New Roman" w:hAnsi="Times New Roman" w:cs="Times New Roman"/>
          <w:b w:val="0"/>
          <w:bCs w:val="0"/>
          <w:i/>
          <w:iCs/>
          <w:strike w:val="0"/>
          <w:color w:val="000000"/>
          <w:spacing w:val="1"/>
          <w:sz w:val="24"/>
          <w:szCs w:val="24"/>
          <w:u w:val="none"/>
          <w:rtl w:val="0"/>
        </w:rPr>
        <w:t>r</w:t>
      </w:r>
      <w:r>
        <w:rPr>
          <w:rFonts w:ascii="Times New Roman" w:eastAsia="Times New Roman" w:hAnsi="Times New Roman" w:cs="Times New Roman"/>
          <w:b w:val="0"/>
          <w:bCs w:val="0"/>
          <w:i w:val="0"/>
          <w:iCs w:val="0"/>
          <w:strike w:val="0"/>
          <w:color w:val="000000"/>
          <w:spacing w:val="0"/>
          <w:sz w:val="16"/>
          <w:szCs w:val="16"/>
          <w:u w:val="none"/>
          <w:rtl w:val="0"/>
        </w:rPr>
        <w:t xml:space="preserve"> 2</w:t>
      </w:r>
      <w:r>
        <w:rPr>
          <w:rFonts w:ascii="Times New Roman" w:eastAsia="Times New Roman" w:hAnsi="Times New Roman" w:cs="Times New Roman"/>
          <w:b w:val="0"/>
          <w:bCs w:val="0"/>
          <w:i w:val="0"/>
          <w:iCs w:val="0"/>
          <w:strike w:val="0"/>
          <w:color w:val="000000"/>
          <w:spacing w:val="0"/>
          <w:sz w:val="24"/>
          <w:szCs w:val="24"/>
          <w:u w:val="none"/>
          <w:rtl w:val="0"/>
        </w:rPr>
        <w:t>/4)</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0"/>
          <w:sz w:val="16"/>
          <w:szCs w:val="16"/>
          <w:u w:val="none"/>
          <w:rtl w:val="0"/>
        </w:rPr>
        <w:t>2</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2"/>
          <w:sz w:val="16"/>
          <w:szCs w:val="16"/>
          <w:u w:val="none"/>
          <w:rtl w:val="0"/>
        </w:rPr>
        <w:t>2</w:t>
      </w:r>
      <w:r>
        <w:rPr>
          <w:rFonts w:ascii="Times New Roman" w:eastAsia="Times New Roman" w:hAnsi="Times New Roman" w:cs="Times New Roman"/>
          <w:b w:val="0"/>
          <w:bCs w:val="0"/>
          <w:i w:val="0"/>
          <w:iCs w:val="0"/>
          <w:strike w:val="0"/>
          <w:color w:val="000000"/>
          <w:spacing w:val="2"/>
          <w:sz w:val="24"/>
          <w:szCs w:val="24"/>
          <w:u w:val="none"/>
          <w:rtl w:val="0"/>
        </w:rPr>
        <w:t>)|</w:t>
      </w:r>
      <w:r>
        <w:rPr>
          <w:rFonts w:ascii="Times New Roman" w:eastAsia="Times New Roman" w:hAnsi="Times New Roman" w:cs="Times New Roman"/>
          <w:b w:val="0"/>
          <w:bCs w:val="0"/>
          <w:i w:val="0"/>
          <w:iCs w:val="0"/>
          <w:strike w:val="0"/>
          <w:color w:val="000000"/>
          <w:spacing w:val="2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2462"/>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(6.3)</w:t>
      </w:r>
    </w:p>
    <w:p>
      <w:pPr>
        <w:bidi w:val="0"/>
        <w:spacing w:before="0" w:after="0" w:line="175" w:lineRule="atLeast"/>
        <w:ind w:left="6082" w:right="-200" w:firstLine="0"/>
        <w:jc w:val="both"/>
        <w:outlineLvl w:val="9"/>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o</w:t>
      </w:r>
    </w:p>
    <w:p>
      <w:pPr>
        <w:bidi w:val="0"/>
        <w:spacing w:before="655"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axial 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radial fields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p>
    <w:p>
      <w:pPr>
        <w:bidi w:val="0"/>
        <w:spacing w:before="153" w:after="0" w:line="308" w:lineRule="atLeast"/>
        <w:ind w:left="1982"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E</w:t>
      </w:r>
      <w:r>
        <w:rPr>
          <w:rFonts w:ascii="Times New Roman" w:eastAsia="Times New Roman" w:hAnsi="Times New Roman" w:cs="Times New Roman"/>
          <w:b w:val="0"/>
          <w:bCs w:val="0"/>
          <w:i w:val="0"/>
          <w:iCs w:val="0"/>
          <w:strike w:val="0"/>
          <w:color w:val="000000"/>
          <w:spacing w:val="0"/>
          <w:sz w:val="24"/>
          <w:szCs w:val="24"/>
          <w:u w:val="none"/>
          <w:rtl w:val="0"/>
        </w:rPr>
        <w:t>(0,</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t>(/</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2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259"/>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E</w:t>
      </w:r>
      <w:r>
        <w:rPr>
          <w:rFonts w:ascii="Times New Roman" w:eastAsia="Times New Roman" w:hAnsi="Times New Roman" w:cs="Times New Roman"/>
          <w:b w:val="0"/>
          <w:bCs w:val="0"/>
          <w:i w:val="0"/>
          <w:iCs w:val="0"/>
          <w:strike w:val="0"/>
          <w:color w:val="000000"/>
          <w:spacing w:val="1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24"/>
          <w:szCs w:val="24"/>
          <w:u w:val="none"/>
          <w:rtl w:val="0"/>
        </w:rPr>
        <w:t>/2)</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0"/>
          <w:sz w:val="16"/>
          <w:szCs w:val="16"/>
          <w:u w:val="none"/>
          <w:rtl w:val="0"/>
        </w:rPr>
        <w:t>2</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2"/>
          <w:sz w:val="16"/>
          <w:szCs w:val="16"/>
          <w:u w:val="none"/>
          <w:rtl w:val="0"/>
        </w:rPr>
        <w:t>2</w:t>
      </w:r>
      <w:r>
        <w:rPr>
          <w:rFonts w:ascii="Times New Roman" w:eastAsia="Times New Roman" w:hAnsi="Times New Roman" w:cs="Times New Roman"/>
          <w:b w:val="0"/>
          <w:bCs w:val="0"/>
          <w:i w:val="0"/>
          <w:iCs w:val="0"/>
          <w:strike w:val="0"/>
          <w:color w:val="000000"/>
          <w:spacing w:val="2"/>
          <w:sz w:val="24"/>
          <w:szCs w:val="24"/>
          <w:u w:val="none"/>
          <w:rtl w:val="0"/>
        </w:rPr>
        <w:t>)|</w:t>
      </w:r>
      <w:r>
        <w:rPr>
          <w:rFonts w:ascii="Times New Roman" w:eastAsia="Times New Roman" w:hAnsi="Times New Roman" w:cs="Times New Roman"/>
          <w:b w:val="0"/>
          <w:bCs w:val="0"/>
          <w:i w:val="0"/>
          <w:iCs w:val="0"/>
          <w:strike w:val="0"/>
          <w:color w:val="000000"/>
          <w:spacing w:val="2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180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(6.4)</w:t>
      </w:r>
    </w:p>
    <w:p>
      <w:pPr>
        <w:numPr>
          <w:ilvl w:val="0"/>
          <w:numId w:val="7"/>
        </w:numPr>
        <w:bidi w:val="0"/>
        <w:spacing w:before="0" w:after="0" w:line="175" w:lineRule="atLeast"/>
        <w:ind w:right="-200"/>
        <w:jc w:val="both"/>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r</w:t>
      </w:r>
      <w:r>
        <w:rPr>
          <w:rFonts w:ascii="Times New Roman" w:eastAsia="Times New Roman" w:hAnsi="Times New Roman" w:cs="Times New Roman"/>
          <w:b w:val="0"/>
          <w:bCs w:val="0"/>
          <w:i/>
          <w:iCs/>
          <w:strike w:val="0"/>
          <w:color w:val="000000"/>
          <w:spacing w:val="2212"/>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o</w:t>
      </w:r>
    </w:p>
    <w:p>
      <w:pPr>
        <w:bidi w:val="0"/>
        <w:spacing w:before="0" w:after="0" w:line="283" w:lineRule="atLeast"/>
        <w:ind w:left="0" w:right="119"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gives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useful result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radial electric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expressed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derivative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 longitudinal 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axis:</w:t>
      </w:r>
    </w:p>
    <w:p>
      <w:pPr>
        <w:bidi w:val="0"/>
        <w:spacing w:before="138" w:after="0" w:line="304" w:lineRule="atLeast"/>
        <w:ind w:left="2962"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E</w:t>
      </w:r>
      <w:r>
        <w:rPr>
          <w:rFonts w:ascii="Times New Roman" w:eastAsia="Times New Roman" w:hAnsi="Times New Roman" w:cs="Times New Roman"/>
          <w:b w:val="0"/>
          <w:bCs w:val="0"/>
          <w:i w:val="0"/>
          <w:iCs w:val="0"/>
          <w:strike w:val="0"/>
          <w:color w:val="000000"/>
          <w:spacing w:val="1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t>(</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24"/>
          <w:szCs w:val="24"/>
          <w:u w:val="none"/>
          <w:rtl w:val="0"/>
        </w:rPr>
        <w:t>/2)</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E</w:t>
      </w:r>
      <w:r>
        <w:rPr>
          <w:rFonts w:ascii="Times New Roman" w:eastAsia="Times New Roman" w:hAnsi="Times New Roman" w:cs="Times New Roman"/>
          <w:b w:val="0"/>
          <w:bCs w:val="0"/>
          <w:i w:val="0"/>
          <w:iCs w:val="0"/>
          <w:strike w:val="0"/>
          <w:color w:val="000000"/>
          <w:spacing w:val="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(0,</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2784"/>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(6.5)</w:t>
      </w:r>
    </w:p>
    <w:p>
      <w:pPr>
        <w:bidi w:val="0"/>
        <w:spacing w:before="0" w:after="0" w:line="175" w:lineRule="atLeast"/>
        <w:ind w:left="3120" w:right="-200" w:firstLine="0"/>
        <w:jc w:val="both"/>
        <w:outlineLvl w:val="9"/>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r</w:t>
      </w:r>
      <w:r>
        <w:rPr>
          <w:rFonts w:ascii="Times New Roman" w:eastAsia="Times New Roman" w:hAnsi="Times New Roman" w:cs="Times New Roman"/>
          <w:b w:val="0"/>
          <w:bCs w:val="0"/>
          <w:i/>
          <w:iCs/>
          <w:strike w:val="0"/>
          <w:color w:val="000000"/>
          <w:spacing w:val="1766"/>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p>
    <w:p>
      <w:pPr>
        <w:bidi w:val="0"/>
        <w:spacing w:before="388" w:after="0" w:line="283" w:lineRule="atLeast"/>
        <w:ind w:left="0" w:right="-106"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 xml:space="preserve">Equation </w:t>
      </w:r>
      <w:r>
        <w:rPr>
          <w:rFonts w:ascii="Times New Roman" w:eastAsia="Times New Roman" w:hAnsi="Times New Roman" w:cs="Times New Roman"/>
          <w:b w:val="0"/>
          <w:bCs w:val="0"/>
          <w:i w:val="0"/>
          <w:iCs w:val="0"/>
          <w:strike w:val="0"/>
          <w:color w:val="000000"/>
          <w:spacing w:val="1"/>
          <w:sz w:val="24"/>
          <w:szCs w:val="24"/>
          <w:u w:val="none"/>
          <w:rtl w:val="0"/>
        </w:rPr>
        <w:t>(6.5)</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will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applied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deriving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paraxial orbit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equation (Chapter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7).</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equation makes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possible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determine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charged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trajectories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cylindrically symmetric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terms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quantities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evaluated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 major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implication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Eq.</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(6.5)</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all transverse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forces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linear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paraxial approximation.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Finally,</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Eq.</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(6.5)</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used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 xml:space="preserve">to </w:t>
      </w:r>
      <w:r>
        <w:rPr>
          <w:rFonts w:ascii="Times New Roman" w:eastAsia="Times New Roman" w:hAnsi="Times New Roman" w:cs="Times New Roman"/>
          <w:b w:val="0"/>
          <w:bCs w:val="0"/>
          <w:i w:val="0"/>
          <w:iCs w:val="0"/>
          <w:strike w:val="0"/>
          <w:color w:val="000000"/>
          <w:spacing w:val="0"/>
          <w:sz w:val="24"/>
          <w:szCs w:val="24"/>
          <w:u w:val="none"/>
          <w:rtl w:val="0"/>
        </w:rPr>
        <w:t>determine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radial variation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iCs/>
          <w:strike w:val="0"/>
          <w:color w:val="000000"/>
          <w:spacing w:val="0"/>
          <w:sz w:val="24"/>
          <w:szCs w:val="24"/>
          <w:u w:val="none"/>
          <w:rtl w:val="0"/>
        </w:rPr>
        <w:t xml:space="preserve"> E</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Combining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Eq.</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(6.5)</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azimuthal curl equation (</w:t>
      </w:r>
      <w:r>
        <w:rPr>
          <w:rFonts w:ascii="Times New Roman" w:eastAsia="Times New Roman" w:hAnsi="Times New Roman" w:cs="Times New Roman"/>
          <w:b w:val="0"/>
          <w:bCs w:val="0"/>
          <w:i/>
          <w:iCs/>
          <w:strike w:val="0"/>
          <w:color w:val="000000"/>
          <w:spacing w:val="0"/>
          <w:sz w:val="24"/>
          <w:szCs w:val="24"/>
          <w:u w:val="none"/>
          <w:rtl w:val="0"/>
        </w:rPr>
        <w:t>E /</w:t>
      </w:r>
      <w:r>
        <w:rPr>
          <w:rFonts w:ascii="Times New Roman" w:eastAsia="Times New Roman" w:hAnsi="Times New Roman" w:cs="Times New Roman"/>
          <w:b w:val="0"/>
          <w:bCs w:val="0"/>
          <w:i/>
          <w:iCs/>
          <w:strike w:val="0"/>
          <w:color w:val="000000"/>
          <w:spacing w:val="0"/>
          <w:sz w:val="24"/>
          <w:szCs w:val="24"/>
          <w:u w:val="none"/>
          <w:rtl w:val="0"/>
        </w:rPr>
        <w:t>r</w:t>
      </w:r>
    </w:p>
    <w:p>
      <w:pPr>
        <w:bidi w:val="0"/>
        <w:spacing w:before="0" w:after="0" w:line="159" w:lineRule="atLeast"/>
        <w:ind w:left="3254"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z</w:t>
      </w:r>
      <w:r>
        <w:rPr>
          <w:rFonts w:ascii="Times New Roman" w:eastAsia="Times New Roman" w:hAnsi="Times New Roman" w:cs="Times New Roman"/>
          <w:b w:val="0"/>
          <w:bCs w:val="0"/>
          <w:i/>
          <w:iCs/>
          <w:strike w:val="0"/>
          <w:color w:val="000000"/>
          <w:spacing w:val="5586"/>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z</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E /</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iCs/>
          <w:strike w:val="0"/>
          <w:color w:val="000000"/>
          <w:spacing w:val="6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0</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gives</w:t>
      </w:r>
    </w:p>
    <w:p>
      <w:pPr>
        <w:bidi w:val="0"/>
        <w:spacing w:before="1" w:after="0" w:line="159" w:lineRule="atLeast"/>
        <w:ind w:left="408"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r</w:t>
      </w:r>
    </w:p>
    <w:p>
      <w:pPr>
        <w:bidi w:val="0"/>
        <w:spacing w:before="121" w:after="0" w:line="308" w:lineRule="atLeast"/>
        <w:ind w:left="2371"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E</w:t>
      </w:r>
      <w:r>
        <w:rPr>
          <w:rFonts w:ascii="Times New Roman" w:eastAsia="Times New Roman" w:hAnsi="Times New Roman" w:cs="Times New Roman"/>
          <w:b w:val="0"/>
          <w:bCs w:val="0"/>
          <w:i w:val="0"/>
          <w:iCs w:val="0"/>
          <w:strike w:val="0"/>
          <w:color w:val="000000"/>
          <w:spacing w:val="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E</w:t>
      </w:r>
      <w:r>
        <w:rPr>
          <w:rFonts w:ascii="Times New Roman" w:eastAsia="Times New Roman" w:hAnsi="Times New Roman" w:cs="Times New Roman"/>
          <w:b w:val="0"/>
          <w:bCs w:val="0"/>
          <w:i w:val="0"/>
          <w:iCs w:val="0"/>
          <w:strike w:val="0"/>
          <w:color w:val="000000"/>
          <w:spacing w:val="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(0,</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w:t>
      </w:r>
      <w:r>
        <w:rPr>
          <w:rFonts w:ascii="Times New Roman" w:eastAsia="Times New Roman" w:hAnsi="Times New Roman" w:cs="Times New Roman"/>
          <w:b w:val="0"/>
          <w:bCs w:val="0"/>
          <w:i/>
          <w:iCs/>
          <w:strike w:val="0"/>
          <w:color w:val="000000"/>
          <w:spacing w:val="1"/>
          <w:sz w:val="24"/>
          <w:szCs w:val="24"/>
          <w:u w:val="none"/>
          <w:rtl w:val="0"/>
        </w:rPr>
        <w:t>r</w:t>
      </w:r>
      <w:r>
        <w:rPr>
          <w:rFonts w:ascii="Times New Roman" w:eastAsia="Times New Roman" w:hAnsi="Times New Roman" w:cs="Times New Roman"/>
          <w:b w:val="0"/>
          <w:bCs w:val="0"/>
          <w:i w:val="0"/>
          <w:iCs w:val="0"/>
          <w:strike w:val="0"/>
          <w:color w:val="000000"/>
          <w:spacing w:val="0"/>
          <w:sz w:val="16"/>
          <w:szCs w:val="16"/>
          <w:u w:val="none"/>
          <w:rtl w:val="0"/>
        </w:rPr>
        <w:t xml:space="preserve"> 2</w:t>
      </w:r>
      <w:r>
        <w:rPr>
          <w:rFonts w:ascii="Times New Roman" w:eastAsia="Times New Roman" w:hAnsi="Times New Roman" w:cs="Times New Roman"/>
          <w:b w:val="0"/>
          <w:bCs w:val="0"/>
          <w:i w:val="0"/>
          <w:iCs w:val="0"/>
          <w:strike w:val="0"/>
          <w:color w:val="000000"/>
          <w:spacing w:val="0"/>
          <w:sz w:val="24"/>
          <w:szCs w:val="24"/>
          <w:u w:val="none"/>
          <w:rtl w:val="0"/>
        </w:rPr>
        <w:t>/4)</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0"/>
          <w:sz w:val="16"/>
          <w:szCs w:val="16"/>
          <w:u w:val="none"/>
          <w:rtl w:val="0"/>
        </w:rPr>
        <w:t>2</w:t>
      </w:r>
      <w:r>
        <w:rPr>
          <w:rFonts w:ascii="Times New Roman" w:eastAsia="Times New Roman" w:hAnsi="Times New Roman" w:cs="Times New Roman"/>
          <w:b w:val="0"/>
          <w:bCs w:val="0"/>
          <w:i/>
          <w:iCs/>
          <w:strike w:val="0"/>
          <w:color w:val="000000"/>
          <w:spacing w:val="0"/>
          <w:sz w:val="24"/>
          <w:szCs w:val="24"/>
          <w:u w:val="none"/>
          <w:rtl w:val="0"/>
        </w:rPr>
        <w:t>E</w:t>
      </w:r>
      <w:r>
        <w:rPr>
          <w:rFonts w:ascii="Times New Roman" w:eastAsia="Times New Roman" w:hAnsi="Times New Roman" w:cs="Times New Roman"/>
          <w:b w:val="0"/>
          <w:bCs w:val="0"/>
          <w:i w:val="0"/>
          <w:iCs w:val="0"/>
          <w:strike w:val="0"/>
          <w:color w:val="000000"/>
          <w:spacing w:val="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(0,</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2"/>
          <w:sz w:val="16"/>
          <w:szCs w:val="16"/>
          <w:u w:val="none"/>
          <w:rtl w:val="0"/>
        </w:rPr>
        <w:t>2</w:t>
      </w:r>
      <w:r>
        <w:rPr>
          <w:rFonts w:ascii="Times New Roman" w:eastAsia="Times New Roman" w:hAnsi="Times New Roman" w:cs="Times New Roman"/>
          <w:b w:val="0"/>
          <w:bCs w:val="0"/>
          <w:i w:val="0"/>
          <w:iCs w:val="0"/>
          <w:strike w:val="0"/>
          <w:color w:val="000000"/>
          <w:spacing w:val="2"/>
          <w:sz w:val="24"/>
          <w:szCs w:val="24"/>
          <w:u w:val="none"/>
          <w:rtl w:val="0"/>
        </w:rPr>
        <w:t>].</w:t>
      </w:r>
      <w:r>
        <w:rPr>
          <w:rFonts w:ascii="Times New Roman" w:eastAsia="Times New Roman" w:hAnsi="Times New Roman" w:cs="Times New Roman"/>
          <w:b w:val="0"/>
          <w:bCs w:val="0"/>
          <w:i w:val="0"/>
          <w:iCs w:val="0"/>
          <w:strike w:val="0"/>
          <w:color w:val="000000"/>
          <w:spacing w:val="2194"/>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(6.6)</w:t>
      </w:r>
    </w:p>
    <w:p>
      <w:pPr>
        <w:bidi w:val="0"/>
        <w:spacing w:before="0" w:after="0" w:line="175" w:lineRule="atLeast"/>
        <w:ind w:left="2525" w:right="-200" w:firstLine="0"/>
        <w:jc w:val="both"/>
        <w:outlineLvl w:val="9"/>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z</w:t>
      </w:r>
      <w:r>
        <w:rPr>
          <w:rFonts w:ascii="Times New Roman" w:eastAsia="Times New Roman" w:hAnsi="Times New Roman" w:cs="Times New Roman"/>
          <w:b w:val="0"/>
          <w:bCs w:val="0"/>
          <w:i/>
          <w:iCs/>
          <w:strike w:val="0"/>
          <w:color w:val="000000"/>
          <w:spacing w:val="878"/>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r>
        <w:rPr>
          <w:rFonts w:ascii="Times New Roman" w:eastAsia="Times New Roman" w:hAnsi="Times New Roman" w:cs="Times New Roman"/>
          <w:b w:val="0"/>
          <w:bCs w:val="0"/>
          <w:i/>
          <w:iCs/>
          <w:strike w:val="0"/>
          <w:color w:val="000000"/>
          <w:spacing w:val="1852"/>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p>
    <w:p>
      <w:pPr>
        <w:bidi w:val="0"/>
        <w:spacing w:before="655"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variation </w:t>
      </w:r>
      <w:r>
        <w:rPr>
          <w:rFonts w:ascii="Times New Roman" w:eastAsia="Times New Roman" w:hAnsi="Times New Roman" w:cs="Times New Roman"/>
          <w:b w:val="0"/>
          <w:bCs w:val="0"/>
          <w:i w:val="0"/>
          <w:iCs w:val="0"/>
          <w:strike w:val="0"/>
          <w:color w:val="000000"/>
          <w:spacing w:val="5"/>
          <w:sz w:val="24"/>
          <w:szCs w:val="24"/>
          <w:u w:val="none"/>
          <w:rtl w:val="0"/>
        </w:rPr>
        <w:t>of</w:t>
      </w:r>
      <w:r>
        <w:rPr>
          <w:rFonts w:ascii="Times New Roman" w:eastAsia="Times New Roman" w:hAnsi="Times New Roman" w:cs="Times New Roman"/>
          <w:b w:val="0"/>
          <w:bCs w:val="0"/>
          <w:i/>
          <w:iCs/>
          <w:strike w:val="0"/>
          <w:color w:val="000000"/>
          <w:spacing w:val="0"/>
          <w:sz w:val="24"/>
          <w:szCs w:val="24"/>
          <w:u w:val="none"/>
          <w:rtl w:val="0"/>
        </w:rPr>
        <w:t xml:space="preserve"> E</w:t>
      </w:r>
      <w:r>
        <w:rPr>
          <w:rFonts w:ascii="Times New Roman" w:eastAsia="Times New Roman" w:hAnsi="Times New Roman" w:cs="Times New Roman"/>
          <w:b w:val="0"/>
          <w:bCs w:val="0"/>
          <w:i w:val="0"/>
          <w:iCs w:val="0"/>
          <w:strike w:val="0"/>
          <w:color w:val="000000"/>
          <w:spacing w:val="6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second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order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radius.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paraxial approximation,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longitudinal</w:t>
      </w:r>
    </w:p>
    <w:p>
      <w:pPr>
        <w:bidi w:val="0"/>
        <w:spacing w:before="1" w:after="0" w:line="159" w:lineRule="atLeast"/>
        <w:ind w:left="1738"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z</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electrostatic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potential 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taken 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constant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plane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perpendicular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p>
    <w:p>
      <w:pPr>
        <w:bidi w:val="0"/>
        <w:spacing w:before="18"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A parallel treatment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potential shows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p>
    <w:p>
      <w:pPr>
        <w:bidi w:val="0"/>
        <w:spacing w:before="138" w:after="0" w:line="304" w:lineRule="atLeast"/>
        <w:ind w:left="2962"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val="0"/>
          <w:iCs w:val="0"/>
          <w:strike w:val="0"/>
          <w:color w:val="000000"/>
          <w:spacing w:val="1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t>(</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24"/>
          <w:szCs w:val="24"/>
          <w:u w:val="none"/>
          <w:rtl w:val="0"/>
        </w:rPr>
        <w:t>/2)</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val="0"/>
          <w:iCs w:val="0"/>
          <w:strike w:val="0"/>
          <w:color w:val="000000"/>
          <w:spacing w:val="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(0,</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2784"/>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(6.7)</w:t>
      </w:r>
    </w:p>
    <w:p>
      <w:pPr>
        <w:bidi w:val="0"/>
        <w:spacing w:before="0" w:after="0" w:line="175" w:lineRule="atLeast"/>
        <w:ind w:left="3120" w:right="-200" w:firstLine="0"/>
        <w:jc w:val="both"/>
        <w:outlineLvl w:val="9"/>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r</w:t>
      </w:r>
      <w:r>
        <w:rPr>
          <w:rFonts w:ascii="Times New Roman" w:eastAsia="Times New Roman" w:hAnsi="Times New Roman" w:cs="Times New Roman"/>
          <w:b w:val="0"/>
          <w:bCs w:val="0"/>
          <w:i/>
          <w:iCs/>
          <w:strike w:val="0"/>
          <w:color w:val="000000"/>
          <w:spacing w:val="1766"/>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p>
    <w:p>
      <w:pPr>
        <w:widowControl w:val="0"/>
        <w:bidi w:val="0"/>
        <w:spacing w:before="893" w:after="0" w:line="283" w:lineRule="atLeast"/>
        <w:ind w:left="0" w:right="-129" w:firstLine="648"/>
        <w:jc w:val="left"/>
        <w:outlineLvl w:val="9"/>
      </w:pPr>
      <w:r>
        <w:pict>
          <v:shape id="_x0000_i1027" type="#_x0000_t75" style="width:378.24pt;height:256.32pt">
            <v:imagedata r:id="rId6" o:title=""/>
            <w10:anchorlock/>
          </v:shape>
        </w:pict>
      </w:r>
      <w:r>
        <w:rPr>
          <w:rFonts w:ascii="Times New Roman" w:eastAsia="Times New Roman" w:hAnsi="Times New Roman" w:cs="Times New Roman"/>
          <w:b w:val="0"/>
          <w:bCs w:val="0"/>
          <w:i w:val="0"/>
          <w:iCs w:val="0"/>
          <w:strike w:val="0"/>
          <w:color w:val="000000"/>
          <w:spacing w:val="0"/>
          <w:sz w:val="24"/>
          <w:szCs w:val="24"/>
          <w:u w:val="none"/>
          <w:rtl w:val="0"/>
        </w:rPr>
        <w:t>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6.3</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 example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paraxial 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distribution.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produced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by </w:t>
      </w:r>
      <w:r>
        <w:rPr>
          <w:rFonts w:ascii="Times New Roman" w:eastAsia="Times New Roman" w:hAnsi="Times New Roman" w:cs="Times New Roman"/>
          <w:b w:val="0"/>
          <w:bCs w:val="0"/>
          <w:i w:val="0"/>
          <w:iCs w:val="0"/>
          <w:strike w:val="0"/>
          <w:color w:val="000000"/>
          <w:spacing w:val="2"/>
          <w:sz w:val="24"/>
          <w:szCs w:val="24"/>
          <w:u w:val="none"/>
          <w:rtl w:val="0"/>
        </w:rPr>
        <w:t xml:space="preserve">two </w:t>
      </w:r>
      <w:r>
        <w:rPr>
          <w:rFonts w:ascii="Times New Roman" w:eastAsia="Times New Roman" w:hAnsi="Times New Roman" w:cs="Times New Roman"/>
          <w:b w:val="0"/>
          <w:bCs w:val="0"/>
          <w:i w:val="0"/>
          <w:iCs w:val="0"/>
          <w:strike w:val="0"/>
          <w:color w:val="000000"/>
          <w:spacing w:val="0"/>
          <w:sz w:val="24"/>
          <w:szCs w:val="24"/>
          <w:u w:val="none"/>
          <w:rtl w:val="0"/>
        </w:rPr>
        <w:t>axicentered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circular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coils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currents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same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direction.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plasma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research,</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 distribution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called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magnetic</w:t>
      </w:r>
      <w:r>
        <w:rPr>
          <w:rFonts w:ascii="Times New Roman" w:eastAsia="Times New Roman" w:hAnsi="Times New Roman" w:cs="Times New Roman"/>
          <w:b w:val="0"/>
          <w:bCs w:val="0"/>
          <w:i/>
          <w:iCs/>
          <w:strike w:val="0"/>
          <w:color w:val="000000"/>
          <w:spacing w:val="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mirror</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related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used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cyclotrons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betatrons.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magnitude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iCs/>
          <w:strike w:val="0"/>
          <w:color w:val="000000"/>
          <w:spacing w:val="0"/>
          <w:sz w:val="24"/>
          <w:szCs w:val="24"/>
          <w:u w:val="none"/>
          <w:rtl w:val="0"/>
        </w:rPr>
        <w:t xml:space="preserve"> B (0,</w:t>
      </w:r>
      <w:r>
        <w:rPr>
          <w:rFonts w:ascii="Times New Roman" w:eastAsia="Times New Roman" w:hAnsi="Times New Roman" w:cs="Times New Roman"/>
          <w:b w:val="0"/>
          <w:bCs w:val="0"/>
          <w:i/>
          <w:iCs/>
          <w:strike w:val="0"/>
          <w:color w:val="000000"/>
          <w:spacing w:val="5"/>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maximum 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coils.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derivative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iCs/>
          <w:strike w:val="0"/>
          <w:color w:val="000000"/>
          <w:spacing w:val="0"/>
          <w:sz w:val="24"/>
          <w:szCs w:val="24"/>
          <w:u w:val="none"/>
          <w:rtl w:val="0"/>
        </w:rPr>
        <w:t xml:space="preserve"> B</w:t>
      </w:r>
      <w:r>
        <w:rPr>
          <w:rFonts w:ascii="Times New Roman" w:eastAsia="Times New Roman" w:hAnsi="Times New Roman" w:cs="Times New Roman"/>
          <w:b w:val="0"/>
          <w:bCs w:val="0"/>
          <w:i w:val="0"/>
          <w:iCs w:val="0"/>
          <w:strike w:val="0"/>
          <w:color w:val="000000"/>
          <w:spacing w:val="6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positive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iCs/>
          <w:strike w:val="0"/>
          <w:color w:val="000000"/>
          <w:spacing w:val="0"/>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&gt;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0</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p>
    <w:p>
      <w:pPr>
        <w:bidi w:val="0"/>
        <w:spacing w:before="0" w:after="0" w:line="159" w:lineRule="atLeast"/>
        <w:ind w:left="1896"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z</w:t>
      </w:r>
      <w:r>
        <w:rPr>
          <w:rFonts w:ascii="Times New Roman" w:eastAsia="Times New Roman" w:hAnsi="Times New Roman" w:cs="Times New Roman"/>
          <w:b w:val="0"/>
          <w:bCs w:val="0"/>
          <w:i/>
          <w:iCs/>
          <w:strike w:val="0"/>
          <w:color w:val="000000"/>
          <w:spacing w:val="4722"/>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z</w:t>
      </w:r>
    </w:p>
    <w:p>
      <w:pPr>
        <w:bidi w:val="0"/>
        <w:spacing w:before="0" w:after="0" w:line="278" w:lineRule="atLeast"/>
        <w:ind w:left="0" w:right="-46"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negative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iCs/>
          <w:strike w:val="0"/>
          <w:color w:val="000000"/>
          <w:spacing w:val="0"/>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&lt;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0</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Consider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positively charged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an axicentered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circular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 has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positive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azimuthal velocity.</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midway between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coils,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will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 axial force</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qv</w:t>
      </w:r>
      <w:r>
        <w:rPr>
          <w:rFonts w:ascii="Times New Roman" w:eastAsia="Times New Roman" w:hAnsi="Times New Roman" w:cs="Times New Roman"/>
          <w:b w:val="0"/>
          <w:bCs w:val="0"/>
          <w:i/>
          <w:iCs/>
          <w:strike w:val="0"/>
          <w:color w:val="000000"/>
          <w:spacing w:val="1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Equation </w:t>
      </w:r>
      <w:r>
        <w:rPr>
          <w:rFonts w:ascii="Times New Roman" w:eastAsia="Times New Roman" w:hAnsi="Times New Roman" w:cs="Times New Roman"/>
          <w:b w:val="0"/>
          <w:bCs w:val="0"/>
          <w:i w:val="0"/>
          <w:iCs w:val="0"/>
          <w:strike w:val="0"/>
          <w:color w:val="000000"/>
          <w:spacing w:val="1"/>
          <w:sz w:val="24"/>
          <w:szCs w:val="24"/>
          <w:u w:val="none"/>
          <w:rtl w:val="0"/>
        </w:rPr>
        <w:t>(6.7)</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implies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negative</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direction for</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iCs/>
          <w:strike w:val="0"/>
          <w:color w:val="000000"/>
          <w:spacing w:val="0"/>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&gt;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0</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p>
    <w:p>
      <w:pPr>
        <w:numPr>
          <w:ilvl w:val="0"/>
          <w:numId w:val="8"/>
        </w:numPr>
        <w:bidi w:val="0"/>
        <w:spacing w:before="0" w:after="0" w:line="159" w:lineRule="atLeast"/>
        <w:ind w:right="-200"/>
        <w:jc w:val="both"/>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r</w:t>
      </w:r>
    </w:p>
    <w:p>
      <w:pPr>
        <w:bidi w:val="0"/>
        <w:spacing w:before="0" w:after="0" w:line="265" w:lineRule="atLeast"/>
        <w:ind w:left="0" w:right="-24"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converse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when</w:t>
      </w:r>
      <w:r>
        <w:rPr>
          <w:rFonts w:ascii="Times New Roman" w:eastAsia="Times New Roman" w:hAnsi="Times New Roman" w:cs="Times New Roman"/>
          <w:b w:val="0"/>
          <w:bCs w:val="0"/>
          <w:i/>
          <w:iCs/>
          <w:strike w:val="0"/>
          <w:color w:val="000000"/>
          <w:spacing w:val="0"/>
          <w:sz w:val="24"/>
          <w:szCs w:val="24"/>
          <w:u w:val="none"/>
          <w:rtl w:val="0"/>
        </w:rPr>
        <w:t xml:space="preserve"> z</w:t>
      </w:r>
      <w:r>
        <w:rPr>
          <w:rFonts w:ascii="Times New Roman" w:eastAsia="Times New Roman" w:hAnsi="Times New Roman" w:cs="Times New Roman"/>
          <w:b w:val="0"/>
          <w:bCs w:val="0"/>
          <w:i/>
          <w:iCs/>
          <w:strike w:val="0"/>
          <w:color w:val="000000"/>
          <w:spacing w:val="0"/>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&lt;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0</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 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mirror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provide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radial 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axial confinement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rotating charged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 equivalent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form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Eq.</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(6.6)</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holds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Because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iCs/>
          <w:strike w:val="0"/>
          <w:color w:val="000000"/>
          <w:spacing w:val="24"/>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2</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iCs/>
          <w:strike w:val="0"/>
          <w:color w:val="000000"/>
          <w:spacing w:val="0"/>
          <w:sz w:val="14"/>
          <w:szCs w:val="14"/>
          <w:u w:val="none"/>
          <w:rtl w:val="0"/>
        </w:rPr>
        <w:t>2</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p>
    <w:p>
      <w:pPr>
        <w:bidi w:val="0"/>
        <w:spacing w:before="0" w:after="0" w:line="159" w:lineRule="atLeast"/>
        <w:ind w:left="8400"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z</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positive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mirror,</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magnitude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of</w:t>
      </w:r>
      <w:r>
        <w:rPr>
          <w:rFonts w:ascii="Times New Roman" w:eastAsia="Times New Roman" w:hAnsi="Times New Roman" w:cs="Times New Roman"/>
          <w:b w:val="0"/>
          <w:bCs w:val="0"/>
          <w:i/>
          <w:iCs/>
          <w:strike w:val="0"/>
          <w:color w:val="000000"/>
          <w:spacing w:val="0"/>
          <w:sz w:val="24"/>
          <w:szCs w:val="24"/>
          <w:u w:val="none"/>
          <w:rtl w:val="0"/>
        </w:rPr>
        <w:t xml:space="preserve"> B</w:t>
      </w:r>
      <w:r>
        <w:rPr>
          <w:rFonts w:ascii="Times New Roman" w:eastAsia="Times New Roman" w:hAnsi="Times New Roman" w:cs="Times New Roman"/>
          <w:b w:val="0"/>
          <w:bCs w:val="0"/>
          <w:i w:val="0"/>
          <w:iCs w:val="0"/>
          <w:strike w:val="0"/>
          <w:color w:val="000000"/>
          <w:spacing w:val="6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decreases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radius.</w:t>
      </w:r>
    </w:p>
    <w:p>
      <w:pPr>
        <w:bidi w:val="0"/>
        <w:spacing w:before="1" w:after="0" w:line="159" w:lineRule="atLeast"/>
        <w:ind w:left="3946"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z</w:t>
      </w:r>
    </w:p>
    <w:p>
      <w:pPr>
        <w:numPr>
          <w:ilvl w:val="0"/>
          <w:numId w:val="9"/>
        </w:numPr>
        <w:bidi w:val="0"/>
        <w:spacing w:before="844" w:after="0" w:line="308" w:lineRule="atLeast"/>
        <w:ind w:right="-200"/>
        <w:jc w:val="both"/>
        <w:rPr>
          <w:rFonts w:ascii="Times New Roman" w:eastAsia="Times New Roman" w:hAnsi="Times New Roman" w:cs="Times New Roman"/>
          <w:sz w:val="28"/>
          <w:szCs w:val="28"/>
        </w:rPr>
      </w:pPr>
      <w:r>
        <w:rPr>
          <w:rFonts w:ascii="Times New Roman" w:eastAsia="Times New Roman" w:hAnsi="Times New Roman" w:cs="Times New Roman"/>
          <w:b/>
          <w:bCs/>
          <w:i w:val="0"/>
          <w:iCs w:val="0"/>
          <w:strike w:val="0"/>
          <w:color w:val="6000C0"/>
          <w:spacing w:val="0"/>
          <w:sz w:val="28"/>
          <w:szCs w:val="28"/>
          <w:u w:val="none"/>
          <w:rtl w:val="0"/>
        </w:rPr>
        <w:t>FOCUSING</w:t>
      </w:r>
      <w:r>
        <w:rPr>
          <w:rFonts w:ascii="Times New Roman" w:eastAsia="Times New Roman" w:hAnsi="Times New Roman" w:cs="Times New Roman"/>
          <w:b/>
          <w:bCs/>
          <w:i w:val="0"/>
          <w:iCs w:val="0"/>
          <w:strike w:val="0"/>
          <w:color w:val="6000C0"/>
          <w:spacing w:val="2"/>
          <w:sz w:val="28"/>
          <w:szCs w:val="28"/>
          <w:u w:val="none"/>
          <w:rtl w:val="0"/>
        </w:rPr>
        <w:t xml:space="preserve"> </w:t>
      </w:r>
      <w:r>
        <w:rPr>
          <w:rFonts w:ascii="Times New Roman" w:eastAsia="Times New Roman" w:hAnsi="Times New Roman" w:cs="Times New Roman"/>
          <w:b/>
          <w:bCs/>
          <w:i w:val="0"/>
          <w:iCs w:val="0"/>
          <w:strike w:val="0"/>
          <w:color w:val="6000C0"/>
          <w:spacing w:val="1"/>
          <w:sz w:val="28"/>
          <w:szCs w:val="28"/>
          <w:u w:val="none"/>
          <w:rtl w:val="0"/>
        </w:rPr>
        <w:t>PROPERTIES</w:t>
      </w:r>
      <w:r>
        <w:rPr>
          <w:rFonts w:ascii="Times New Roman" w:eastAsia="Times New Roman" w:hAnsi="Times New Roman" w:cs="Times New Roman"/>
          <w:b/>
          <w:bCs/>
          <w:i w:val="0"/>
          <w:iCs w:val="0"/>
          <w:strike w:val="0"/>
          <w:color w:val="6000C0"/>
          <w:spacing w:val="1"/>
          <w:sz w:val="28"/>
          <w:szCs w:val="28"/>
          <w:u w:val="none"/>
          <w:rtl w:val="0"/>
        </w:rPr>
        <w:t xml:space="preserve"> </w:t>
      </w:r>
      <w:r>
        <w:rPr>
          <w:rFonts w:ascii="Times New Roman" w:eastAsia="Times New Roman" w:hAnsi="Times New Roman" w:cs="Times New Roman"/>
          <w:b/>
          <w:bCs/>
          <w:i w:val="0"/>
          <w:iCs w:val="0"/>
          <w:strike w:val="0"/>
          <w:color w:val="6000C0"/>
          <w:spacing w:val="0"/>
          <w:sz w:val="28"/>
          <w:szCs w:val="28"/>
          <w:u w:val="none"/>
          <w:rtl w:val="0"/>
        </w:rPr>
        <w:t>OF</w:t>
      </w:r>
      <w:r>
        <w:rPr>
          <w:rFonts w:ascii="Times New Roman" w:eastAsia="Times New Roman" w:hAnsi="Times New Roman" w:cs="Times New Roman"/>
          <w:b/>
          <w:bCs/>
          <w:i w:val="0"/>
          <w:iCs w:val="0"/>
          <w:strike w:val="0"/>
          <w:color w:val="6000C0"/>
          <w:spacing w:val="5"/>
          <w:sz w:val="28"/>
          <w:szCs w:val="28"/>
          <w:u w:val="none"/>
          <w:rtl w:val="0"/>
        </w:rPr>
        <w:t xml:space="preserve"> </w:t>
      </w:r>
      <w:r>
        <w:rPr>
          <w:rFonts w:ascii="Times New Roman" w:eastAsia="Times New Roman" w:hAnsi="Times New Roman" w:cs="Times New Roman"/>
          <w:b/>
          <w:bCs/>
          <w:i w:val="0"/>
          <w:iCs w:val="0"/>
          <w:strike w:val="0"/>
          <w:color w:val="6000C0"/>
          <w:spacing w:val="1"/>
          <w:sz w:val="28"/>
          <w:szCs w:val="28"/>
          <w:u w:val="none"/>
          <w:rtl w:val="0"/>
        </w:rPr>
        <w:t>LINEAR</w:t>
      </w:r>
      <w:r>
        <w:rPr>
          <w:rFonts w:ascii="Times New Roman" w:eastAsia="Times New Roman" w:hAnsi="Times New Roman" w:cs="Times New Roman"/>
          <w:b/>
          <w:bCs/>
          <w:i w:val="0"/>
          <w:iCs w:val="0"/>
          <w:strike w:val="0"/>
          <w:color w:val="6000C0"/>
          <w:spacing w:val="3"/>
          <w:sz w:val="28"/>
          <w:szCs w:val="28"/>
          <w:u w:val="none"/>
          <w:rtl w:val="0"/>
        </w:rPr>
        <w:t xml:space="preserve"> </w:t>
      </w:r>
      <w:r>
        <w:rPr>
          <w:rFonts w:ascii="Times New Roman" w:eastAsia="Times New Roman" w:hAnsi="Times New Roman" w:cs="Times New Roman"/>
          <w:b/>
          <w:bCs/>
          <w:i w:val="0"/>
          <w:iCs w:val="0"/>
          <w:strike w:val="0"/>
          <w:color w:val="6000C0"/>
          <w:spacing w:val="1"/>
          <w:sz w:val="28"/>
          <w:szCs w:val="28"/>
          <w:u w:val="none"/>
          <w:rtl w:val="0"/>
        </w:rPr>
        <w:t>FIELDS</w:t>
      </w:r>
    </w:p>
    <w:p>
      <w:pPr>
        <w:bidi w:val="0"/>
        <w:spacing w:before="280" w:after="0" w:line="283" w:lineRule="atLeast"/>
        <w:ind w:left="0" w:right="-97"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section,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shall derive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fact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all transverse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forces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vary linearly away from an axis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focus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parallel beam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common point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parallel beam, shown in 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6.4,</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special case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iCs/>
          <w:strike w:val="0"/>
          <w:color w:val="000000"/>
          <w:spacing w:val="0"/>
          <w:sz w:val="24"/>
          <w:szCs w:val="24"/>
          <w:u w:val="none"/>
          <w:rtl w:val="0"/>
        </w:rPr>
        <w:t xml:space="preserve"> laminar</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motion.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Laminar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flow</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w:t>
      </w:r>
      <w:r>
        <w:rPr>
          <w:rFonts w:ascii="Times New Roman" w:eastAsia="Times New Roman" w:hAnsi="Times New Roman" w:cs="Times New Roman"/>
          <w:b w:val="0"/>
          <w:bCs w:val="0"/>
          <w:i/>
          <w:iCs/>
          <w:strike w:val="0"/>
          <w:color w:val="000000"/>
          <w:spacing w:val="0"/>
          <w:sz w:val="24"/>
          <w:szCs w:val="24"/>
          <w:u w:val="none"/>
          <w:rtl w:val="0"/>
        </w:rPr>
        <w:t xml:space="preserve"> lamina</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layer) implies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different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radii follow</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streamlines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cross.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ideal laminar beam has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spread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transverse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velocities.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Such beams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cannot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produced,</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but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many cases laminar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motion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valid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first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approximation.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derivation in 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section also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shows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linear forces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preserve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laminar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flow.</w:t>
      </w:r>
    </w:p>
    <w:p>
      <w:pPr>
        <w:bidi w:val="0"/>
        <w:spacing w:before="18" w:after="0" w:line="265" w:lineRule="atLeast"/>
        <w:ind w:left="187"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radial force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taken as</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F (r)</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-A(z,v )</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Section </w:t>
      </w:r>
      <w:r>
        <w:rPr>
          <w:rFonts w:ascii="Times New Roman" w:eastAsia="Times New Roman" w:hAnsi="Times New Roman" w:cs="Times New Roman"/>
          <w:b w:val="0"/>
          <w:bCs w:val="0"/>
          <w:i w:val="0"/>
          <w:iCs w:val="0"/>
          <w:strike w:val="0"/>
          <w:color w:val="000000"/>
          <w:spacing w:val="1"/>
          <w:sz w:val="24"/>
          <w:szCs w:val="24"/>
          <w:u w:val="none"/>
          <w:rtl w:val="0"/>
        </w:rPr>
        <w:t>6.2</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showed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paraxial</w:t>
      </w:r>
    </w:p>
    <w:p>
      <w:pPr>
        <w:bidi w:val="0"/>
        <w:spacing w:before="1" w:after="0" w:line="159" w:lineRule="atLeast"/>
        <w:ind w:left="4118"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r</w:t>
      </w:r>
      <w:r>
        <w:rPr>
          <w:rFonts w:ascii="Times New Roman" w:eastAsia="Times New Roman" w:hAnsi="Times New Roman" w:cs="Times New Roman"/>
          <w:b w:val="0"/>
          <w:bCs w:val="0"/>
          <w:i/>
          <w:iCs/>
          <w:strike w:val="0"/>
          <w:color w:val="000000"/>
          <w:spacing w:val="1070"/>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r</w:t>
      </w:r>
    </w:p>
    <w:p>
      <w:pPr>
        <w:bidi w:val="0"/>
        <w:spacing w:before="0" w:after="0" w:line="275" w:lineRule="atLeast"/>
        <w:ind w:left="0" w:right="-181"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electric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forces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obey 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equation.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evident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forces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linear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radius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since particles can gain azimuthal velocity passing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through radial 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2"/>
          <w:sz w:val="24"/>
          <w:szCs w:val="24"/>
          <w:u w:val="none"/>
          <w:rtl w:val="0"/>
        </w:rPr>
        <w:t>proof</w:t>
      </w:r>
      <w:r>
        <w:rPr>
          <w:rFonts w:ascii="Times New Roman" w:eastAsia="Times New Roman" w:hAnsi="Times New Roman" w:cs="Times New Roman"/>
          <w:b w:val="0"/>
          <w:bCs w:val="0"/>
          <w:i w:val="0"/>
          <w:iCs w:val="0"/>
          <w:strike w:val="0"/>
          <w:color w:val="000000"/>
          <w:spacing w:val="0"/>
          <w:sz w:val="24"/>
          <w:szCs w:val="24"/>
          <w:u w:val="none"/>
          <w:rtl w:val="0"/>
        </w:rPr>
        <w:t xml:space="preserve"> that</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p>
    <w:p>
      <w:pPr>
        <w:widowControl w:val="0"/>
        <w:bidi w:val="0"/>
        <w:spacing w:before="285" w:after="0" w:line="283" w:lineRule="atLeast"/>
        <w:ind w:left="0" w:right="-38" w:firstLine="658"/>
        <w:jc w:val="left"/>
        <w:outlineLvl w:val="9"/>
      </w:pPr>
      <w:r>
        <w:pict>
          <v:shape id="_x0000_i1028" type="#_x0000_t75" style="width:396.24pt;height:184.56pt">
            <v:imagedata r:id="rId7" o:title=""/>
            <w10:anchorlock/>
          </v:shape>
        </w:pict>
      </w:r>
      <w:r>
        <w:rPr>
          <w:rFonts w:ascii="Times New Roman" w:eastAsia="Times New Roman" w:hAnsi="Times New Roman" w:cs="Times New Roman"/>
          <w:b w:val="0"/>
          <w:bCs w:val="0"/>
          <w:i w:val="0"/>
          <w:iCs w:val="0"/>
          <w:strike w:val="0"/>
          <w:color w:val="000000"/>
          <w:spacing w:val="0"/>
          <w:sz w:val="24"/>
          <w:szCs w:val="24"/>
          <w:u w:val="none"/>
          <w:rtl w:val="0"/>
        </w:rPr>
        <w:t>combination</w:t>
      </w:r>
      <w:r>
        <w:rPr>
          <w:rFonts w:ascii="Times New Roman" w:eastAsia="Times New Roman" w:hAnsi="Times New Roman" w:cs="Times New Roman"/>
          <w:b w:val="0"/>
          <w:bCs w:val="0"/>
          <w:i w:val="0"/>
          <w:iCs w:val="0"/>
          <w:strike w:val="0"/>
          <w:color w:val="000000"/>
          <w:spacing w:val="6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centrifugal forces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gives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linear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radial force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variation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deferred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 xml:space="preserve">to </w:t>
      </w:r>
      <w:r>
        <w:rPr>
          <w:rFonts w:ascii="Times New Roman" w:eastAsia="Times New Roman" w:hAnsi="Times New Roman" w:cs="Times New Roman"/>
          <w:b w:val="0"/>
          <w:bCs w:val="0"/>
          <w:i w:val="0"/>
          <w:iCs w:val="0"/>
          <w:strike w:val="0"/>
          <w:color w:val="000000"/>
          <w:spacing w:val="0"/>
          <w:sz w:val="24"/>
          <w:szCs w:val="24"/>
          <w:u w:val="none"/>
          <w:rtl w:val="0"/>
        </w:rPr>
        <w:t>Section 6.7.</w:t>
      </w:r>
    </w:p>
    <w:p>
      <w:pPr>
        <w:bidi w:val="0"/>
        <w:spacing w:before="18" w:after="0" w:line="138" w:lineRule="atLeast"/>
        <w:ind w:left="0" w:right="-37" w:firstLine="187"/>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assumed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paraxial; they make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small angles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means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iCs/>
          <w:strike w:val="0"/>
          <w:color w:val="000000"/>
          <w:spacing w:val="9"/>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iCs/>
          <w:strike w:val="0"/>
          <w:color w:val="000000"/>
          <w:spacing w:val="59"/>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 v .</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3"/>
          <w:sz w:val="24"/>
          <w:szCs w:val="24"/>
          <w:u w:val="none"/>
          <w:rtl w:val="0"/>
        </w:rPr>
        <w:t>total</w:t>
      </w:r>
      <w:r>
        <w:rPr>
          <w:rFonts w:ascii="Times New Roman" w:eastAsia="Times New Roman" w:hAnsi="Times New Roman" w:cs="Times New Roman"/>
          <w:b w:val="0"/>
          <w:bCs w:val="0"/>
          <w:i w:val="0"/>
          <w:iCs w:val="0"/>
          <w:strike w:val="0"/>
          <w:color w:val="000000"/>
          <w:spacing w:val="0"/>
          <w:sz w:val="24"/>
          <w:szCs w:val="24"/>
          <w:u w:val="none"/>
          <w:rtl w:val="0"/>
        </w:rPr>
        <w:t xml:space="preserve"> velocity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iCs/>
          <w:strike w:val="0"/>
          <w:color w:val="000000"/>
          <w:spacing w:val="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iCs/>
          <w:strike w:val="0"/>
          <w:color w:val="000000"/>
          <w:spacing w:val="35"/>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2</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iCs/>
          <w:strike w:val="0"/>
          <w:color w:val="000000"/>
          <w:spacing w:val="21"/>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2</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iCs/>
          <w:strike w:val="0"/>
          <w:color w:val="000000"/>
          <w:spacing w:val="21"/>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2</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67"/>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If</w:t>
      </w:r>
      <w:r>
        <w:rPr>
          <w:rFonts w:ascii="Times New Roman" w:eastAsia="Times New Roman" w:hAnsi="Times New Roman" w:cs="Times New Roman"/>
          <w:b w:val="0"/>
          <w:bCs w:val="0"/>
          <w:i/>
          <w:iCs/>
          <w:strike w:val="0"/>
          <w:color w:val="000000"/>
          <w:spacing w:val="0"/>
          <w:sz w:val="24"/>
          <w:szCs w:val="24"/>
          <w:u w:val="none"/>
          <w:rtl w:val="0"/>
        </w:rPr>
        <w:t xml:space="preserve"> v</w:t>
      </w:r>
      <w:r>
        <w:rPr>
          <w:rFonts w:ascii="Times New Roman" w:eastAsia="Times New Roman" w:hAnsi="Times New Roman" w:cs="Times New Roman"/>
          <w:b w:val="0"/>
          <w:bCs w:val="0"/>
          <w:i w:val="0"/>
          <w:iCs w:val="0"/>
          <w:strike w:val="0"/>
          <w:color w:val="000000"/>
          <w:spacing w:val="7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constant,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changes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axial velocity a</w:t>
      </w:r>
      <w:r>
        <w:rPr>
          <w:rFonts w:ascii="Times New Roman" w:eastAsia="Times New Roman" w:hAnsi="Times New Roman" w:cs="Times New Roman"/>
          <w:b w:val="0"/>
          <w:bCs w:val="0"/>
          <w:i/>
          <w:iCs/>
          <w:strike w:val="0"/>
          <w:color w:val="000000"/>
          <w:spacing w:val="0"/>
          <w:sz w:val="14"/>
          <w:szCs w:val="14"/>
          <w:u w:val="none"/>
          <w:rtl w:val="0"/>
        </w:rPr>
        <w:t>r</w:t>
      </w:r>
      <w:r>
        <w:rPr>
          <w:rFonts w:ascii="Times New Roman" w:eastAsia="Times New Roman" w:hAnsi="Times New Roman" w:cs="Times New Roman"/>
          <w:b w:val="0"/>
          <w:bCs w:val="0"/>
          <w:i w:val="0"/>
          <w:iCs w:val="0"/>
          <w:strike w:val="0"/>
          <w:color w:val="000000"/>
          <w:spacing w:val="0"/>
          <w:sz w:val="24"/>
          <w:szCs w:val="24"/>
          <w:u w:val="none"/>
          <w:rtl w:val="0"/>
        </w:rPr>
        <w:t>re</w:t>
      </w:r>
    </w:p>
    <w:p>
      <w:pPr>
        <w:bidi w:val="0"/>
        <w:spacing w:before="0" w:after="0" w:line="159" w:lineRule="atLeast"/>
        <w:ind w:left="106"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z</w:t>
      </w:r>
      <w:r>
        <w:rPr>
          <w:rFonts w:ascii="Times New Roman" w:eastAsia="Times New Roman" w:hAnsi="Times New Roman" w:cs="Times New Roman"/>
          <w:b w:val="0"/>
          <w:bCs w:val="0"/>
          <w:i/>
          <w:iCs/>
          <w:strike w:val="0"/>
          <w:color w:val="000000"/>
          <w:spacing w:val="3340"/>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o</w:t>
      </w:r>
      <w:r>
        <w:rPr>
          <w:rFonts w:ascii="Times New Roman" w:eastAsia="Times New Roman" w:hAnsi="Times New Roman" w:cs="Times New Roman"/>
          <w:b w:val="0"/>
          <w:bCs w:val="0"/>
          <w:i/>
          <w:iCs/>
          <w:strike w:val="0"/>
          <w:color w:val="000000"/>
          <w:spacing w:val="430"/>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r</w:t>
      </w:r>
      <w:r>
        <w:rPr>
          <w:rFonts w:ascii="Times New Roman" w:eastAsia="Times New Roman" w:hAnsi="Times New Roman" w:cs="Times New Roman"/>
          <w:b w:val="0"/>
          <w:bCs w:val="0"/>
          <w:i/>
          <w:iCs/>
          <w:strike w:val="0"/>
          <w:color w:val="000000"/>
          <w:spacing w:val="431"/>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z</w:t>
      </w:r>
      <w:r>
        <w:rPr>
          <w:rFonts w:ascii="Times New Roman" w:eastAsia="Times New Roman" w:hAnsi="Times New Roman" w:cs="Times New Roman"/>
          <w:b w:val="0"/>
          <w:bCs w:val="0"/>
          <w:i/>
          <w:iCs/>
          <w:strike w:val="0"/>
          <w:color w:val="000000"/>
          <w:spacing w:val="546"/>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o</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related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changes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radial velocity by</w:t>
      </w:r>
    </w:p>
    <w:p>
      <w:pPr>
        <w:bidi w:val="0"/>
        <w:spacing w:before="138" w:after="0" w:line="265" w:lineRule="atLeast"/>
        <w:ind w:left="3408"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11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t>(</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1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footnoteRef/>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6"/>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w:t>
      </w:r>
    </w:p>
    <w:p>
      <w:pPr>
        <w:bidi w:val="0"/>
        <w:spacing w:before="1" w:after="0" w:line="175" w:lineRule="atLeast"/>
        <w:ind w:left="3672" w:right="-200" w:firstLine="0"/>
        <w:jc w:val="both"/>
        <w:outlineLvl w:val="9"/>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z</w:t>
      </w:r>
      <w:r>
        <w:rPr>
          <w:rFonts w:ascii="Times New Roman" w:eastAsia="Times New Roman" w:hAnsi="Times New Roman" w:cs="Times New Roman"/>
          <w:b w:val="0"/>
          <w:bCs w:val="0"/>
          <w:i/>
          <w:iCs/>
          <w:strike w:val="0"/>
          <w:color w:val="000000"/>
          <w:spacing w:val="139"/>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r>
        <w:rPr>
          <w:rFonts w:ascii="Times New Roman" w:eastAsia="Times New Roman" w:hAnsi="Times New Roman" w:cs="Times New Roman"/>
          <w:b w:val="0"/>
          <w:bCs w:val="0"/>
          <w:i/>
          <w:iCs/>
          <w:strike w:val="0"/>
          <w:color w:val="000000"/>
          <w:spacing w:val="657"/>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r</w:t>
      </w:r>
      <w:r>
        <w:rPr>
          <w:rFonts w:ascii="Times New Roman" w:eastAsia="Times New Roman" w:hAnsi="Times New Roman" w:cs="Times New Roman"/>
          <w:b w:val="0"/>
          <w:bCs w:val="0"/>
          <w:i/>
          <w:iCs/>
          <w:strike w:val="0"/>
          <w:color w:val="000000"/>
          <w:spacing w:val="139"/>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r>
        <w:rPr>
          <w:rFonts w:ascii="Times New Roman" w:eastAsia="Times New Roman" w:hAnsi="Times New Roman" w:cs="Times New Roman"/>
          <w:b w:val="0"/>
          <w:bCs w:val="0"/>
          <w:i/>
          <w:iCs/>
          <w:strike w:val="0"/>
          <w:color w:val="000000"/>
          <w:spacing w:val="494"/>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r</w:t>
      </w:r>
      <w:r>
        <w:rPr>
          <w:rFonts w:ascii="Times New Roman" w:eastAsia="Times New Roman" w:hAnsi="Times New Roman" w:cs="Times New Roman"/>
          <w:b w:val="0"/>
          <w:bCs w:val="0"/>
          <w:i/>
          <w:iCs/>
          <w:strike w:val="0"/>
          <w:color w:val="000000"/>
          <w:spacing w:val="139"/>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p>
    <w:p>
      <w:pPr>
        <w:bidi w:val="0"/>
        <w:spacing w:before="388" w:after="0" w:line="283" w:lineRule="atLeast"/>
        <w:ind w:left="0" w:right="136"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Relative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changes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axial velocity 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proportional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product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2"/>
          <w:sz w:val="24"/>
          <w:szCs w:val="24"/>
          <w:u w:val="none"/>
          <w:rtl w:val="0"/>
        </w:rPr>
        <w:t>two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small quantities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 paraxial approximation.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Therefore,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quantity</w:t>
      </w:r>
      <w:r>
        <w:rPr>
          <w:rFonts w:ascii="Times New Roman" w:eastAsia="Times New Roman" w:hAnsi="Times New Roman" w:cs="Times New Roman"/>
          <w:b w:val="0"/>
          <w:bCs w:val="0"/>
          <w:i/>
          <w:iCs/>
          <w:strike w:val="0"/>
          <w:color w:val="000000"/>
          <w:spacing w:val="0"/>
          <w:sz w:val="24"/>
          <w:szCs w:val="24"/>
          <w:u w:val="none"/>
          <w:rtl w:val="0"/>
        </w:rPr>
        <w:t xml:space="preserve"> v</w:t>
      </w:r>
      <w:r>
        <w:rPr>
          <w:rFonts w:ascii="Times New Roman" w:eastAsia="Times New Roman" w:hAnsi="Times New Roman" w:cs="Times New Roman"/>
          <w:b w:val="0"/>
          <w:bCs w:val="0"/>
          <w:i w:val="0"/>
          <w:iCs w:val="0"/>
          <w:strike w:val="0"/>
          <w:color w:val="000000"/>
          <w:spacing w:val="5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almost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constant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planes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normal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iCs/>
          <w:strike w:val="0"/>
          <w:color w:val="000000"/>
          <w:spacing w:val="7"/>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p>
    <w:p>
      <w:pPr>
        <w:bidi w:val="0"/>
        <w:spacing w:before="0" w:after="0" w:line="159" w:lineRule="atLeast"/>
        <w:ind w:left="4675"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z</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average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axial velocity may vary with</w:t>
      </w:r>
      <w:r>
        <w:rPr>
          <w:rFonts w:ascii="Times New Roman" w:eastAsia="Times New Roman" w:hAnsi="Times New Roman" w:cs="Times New Roman"/>
          <w:b w:val="0"/>
          <w:bCs w:val="0"/>
          <w:i/>
          <w:iCs/>
          <w:strike w:val="0"/>
          <w:color w:val="000000"/>
          <w:spacing w:val="0"/>
          <w:sz w:val="24"/>
          <w:szCs w:val="24"/>
          <w:u w:val="none"/>
          <w:rtl w:val="0"/>
        </w:rPr>
        <w:t xml:space="preserve"> z</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because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acceleration in</w:t>
      </w:r>
      <w:r>
        <w:rPr>
          <w:rFonts w:ascii="Times New Roman" w:eastAsia="Times New Roman" w:hAnsi="Times New Roman" w:cs="Times New Roman"/>
          <w:b w:val="0"/>
          <w:bCs w:val="0"/>
          <w:i/>
          <w:iCs/>
          <w:strike w:val="0"/>
          <w:color w:val="000000"/>
          <w:spacing w:val="0"/>
          <w:sz w:val="24"/>
          <w:szCs w:val="24"/>
          <w:u w:val="none"/>
          <w:rtl w:val="0"/>
        </w:rPr>
        <w:t xml:space="preserve"> E</w:t>
      </w:r>
      <w:r>
        <w:rPr>
          <w:rFonts w:ascii="Times New Roman" w:eastAsia="Times New Roman" w:hAnsi="Times New Roman" w:cs="Times New Roman"/>
          <w:b w:val="0"/>
          <w:bCs w:val="0"/>
          <w:i w:val="0"/>
          <w:iCs w:val="0"/>
          <w:strike w:val="0"/>
          <w:color w:val="000000"/>
          <w:spacing w:val="6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If</w:t>
      </w:r>
      <w:r>
        <w:rPr>
          <w:rFonts w:ascii="Times New Roman" w:eastAsia="Times New Roman" w:hAnsi="Times New Roman" w:cs="Times New Roman"/>
          <w:b w:val="0"/>
          <w:bCs w:val="0"/>
          <w:i w:val="0"/>
          <w:iCs w:val="0"/>
          <w:strike w:val="0"/>
          <w:color w:val="000000"/>
          <w:spacing w:val="0"/>
          <w:sz w:val="24"/>
          <w:szCs w:val="24"/>
          <w:u w:val="none"/>
          <w:rtl w:val="0"/>
        </w:rPr>
        <w:t xml:space="preserve"> v</w:t>
      </w:r>
      <w:r>
        <w:rPr>
          <w:rFonts w:ascii="Times New Roman" w:eastAsia="Times New Roman" w:hAnsi="Times New Roman" w:cs="Times New Roman"/>
          <w:b w:val="0"/>
          <w:bCs w:val="0"/>
          <w:i w:val="0"/>
          <w:iCs w:val="0"/>
          <w:strike w:val="0"/>
          <w:color w:val="000000"/>
          <w:spacing w:val="6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independent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p>
    <w:p>
      <w:pPr>
        <w:bidi w:val="0"/>
        <w:spacing w:before="1" w:after="0" w:line="159" w:lineRule="atLeast"/>
        <w:ind w:left="6341"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z</w:t>
      </w:r>
      <w:r>
        <w:rPr>
          <w:rFonts w:ascii="Times New Roman" w:eastAsia="Times New Roman" w:hAnsi="Times New Roman" w:cs="Times New Roman"/>
          <w:b w:val="0"/>
          <w:bCs w:val="0"/>
          <w:i w:val="0"/>
          <w:iCs w:val="0"/>
          <w:strike w:val="0"/>
          <w:color w:val="000000"/>
          <w:spacing w:val="988"/>
          <w:sz w:val="14"/>
          <w:szCs w:val="14"/>
          <w:u w:val="none"/>
          <w:rtl w:val="0"/>
        </w:rPr>
        <w:t xml:space="preserve"> </w:t>
      </w:r>
      <w:r>
        <w:rPr>
          <w:rFonts w:ascii="Times New Roman" w:eastAsia="Times New Roman" w:hAnsi="Times New Roman" w:cs="Times New Roman"/>
          <w:b w:val="0"/>
          <w:bCs w:val="0"/>
          <w:i w:val="0"/>
          <w:iCs w:val="0"/>
          <w:strike w:val="0"/>
          <w:color w:val="000000"/>
          <w:spacing w:val="0"/>
          <w:sz w:val="14"/>
          <w:szCs w:val="14"/>
          <w:u w:val="none"/>
          <w:rtl w:val="0"/>
        </w:rPr>
        <w:t>z</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1"/>
          <w:sz w:val="24"/>
          <w:szCs w:val="24"/>
          <w:u w:val="none"/>
          <w:rtl w:val="0"/>
        </w:rPr>
        <w:t>r,</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time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derivatives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converted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spatial derivatives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according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p>
    <w:p>
      <w:pPr>
        <w:bidi w:val="0"/>
        <w:spacing w:before="138" w:after="0" w:line="324" w:lineRule="atLeast"/>
        <w:ind w:left="3595"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d</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dt</w:t>
      </w:r>
      <w:r>
        <w:rPr>
          <w:rFonts w:ascii="Times New Roman" w:eastAsia="Times New Roman" w:hAnsi="Times New Roman" w:cs="Times New Roman"/>
          <w:b w:val="0"/>
          <w:bCs w:val="0"/>
          <w:i w:val="0"/>
          <w:iCs w:val="0"/>
          <w:strike w:val="0"/>
          <w:color w:val="000000"/>
          <w:spacing w:val="4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r>
      <w:r>
        <w:rPr>
          <w:rFonts w:ascii="Times New Roman" w:eastAsia="Times New Roman" w:hAnsi="Times New Roman" w:cs="Times New Roman"/>
          <w:b w:val="0"/>
          <w:bCs w:val="0"/>
          <w:i/>
          <w:iCs/>
          <w:strike w:val="0"/>
          <w:color w:val="000000"/>
          <w:spacing w:val="41"/>
          <w:sz w:val="24"/>
          <w:szCs w:val="24"/>
          <w:u w:val="none"/>
          <w:rtl w:val="0"/>
        </w:rPr>
        <w:t xml:space="preserve"> </w:t>
      </w:r>
      <w:r>
        <w:rPr>
          <w:rFonts w:ascii="Times New Roman" w:eastAsia="Times New Roman" w:hAnsi="Times New Roman" w:cs="Times New Roman"/>
          <w:b w:val="0"/>
          <w:bCs w:val="0"/>
          <w:i/>
          <w:iCs/>
          <w:strike w:val="0"/>
          <w:color w:val="000000"/>
          <w:spacing w:val="8"/>
          <w:sz w:val="24"/>
          <w:szCs w:val="24"/>
          <w:u w:val="none"/>
          <w:rtl w:val="0"/>
        </w:rPr>
        <w:t>v</w:t>
      </w:r>
      <w:r>
        <w:rPr>
          <w:rFonts w:ascii="Times New Roman" w:eastAsia="Times New Roman" w:hAnsi="Times New Roman" w:cs="Times New Roman"/>
          <w:b w:val="0"/>
          <w:bCs w:val="0"/>
          <w:i/>
          <w:iCs/>
          <w:strike w:val="0"/>
          <w:color w:val="000000"/>
          <w:spacing w:val="8"/>
          <w:sz w:val="16"/>
          <w:szCs w:val="16"/>
          <w:u w:val="none"/>
          <w:rtl w:val="0"/>
        </w:rPr>
        <w:t>z</w:t>
      </w:r>
      <w:r>
        <w:rPr>
          <w:rFonts w:ascii="Times New Roman" w:eastAsia="Times New Roman" w:hAnsi="Times New Roman" w:cs="Times New Roman"/>
          <w:b w:val="0"/>
          <w:bCs w:val="0"/>
          <w:i w:val="0"/>
          <w:iCs w:val="0"/>
          <w:strike w:val="0"/>
          <w:color w:val="000000"/>
          <w:spacing w:val="4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d</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dz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3418"/>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(6.8)</w:t>
      </w:r>
    </w:p>
    <w:p>
      <w:pPr>
        <w:bidi w:val="0"/>
        <w:spacing w:before="388" w:after="0" w:line="283" w:lineRule="atLeast"/>
        <w:ind w:left="0" w:right="-47"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interpretation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Eq.</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(6.8)</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transverse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impulse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time</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0"/>
          <w:sz w:val="24"/>
          <w:szCs w:val="24"/>
          <w:u w:val="none"/>
          <w:rtl w:val="0"/>
        </w:rPr>
        <w:t>t</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same 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received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passing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through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length element</w:t>
      </w:r>
      <w:r>
        <w:rPr>
          <w:rFonts w:ascii="Times New Roman" w:eastAsia="Times New Roman" w:hAnsi="Times New Roman" w:cs="Times New Roman"/>
          <w:b w:val="0"/>
          <w:bCs w:val="0"/>
          <w:i w:val="0"/>
          <w:iCs w:val="0"/>
          <w:strike w:val="0"/>
          <w:color w:val="000000"/>
          <w:spacing w:val="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iCs/>
          <w:strike w:val="0"/>
          <w:color w:val="000000"/>
          <w:spacing w:val="0"/>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0"/>
          <w:sz w:val="24"/>
          <w:szCs w:val="24"/>
          <w:u w:val="none"/>
          <w:rtl w:val="0"/>
        </w:rPr>
        <w:t xml:space="preserve"> </w:t>
        <w:footnoteRef/>
      </w:r>
      <w:r>
        <w:rPr>
          <w:rFonts w:ascii="Times New Roman" w:eastAsia="Times New Roman" w:hAnsi="Times New Roman" w:cs="Times New Roman"/>
          <w:b w:val="0"/>
          <w:bCs w:val="0"/>
          <w:i/>
          <w:iCs/>
          <w:strike w:val="0"/>
          <w:color w:val="000000"/>
          <w:spacing w:val="0"/>
          <w:sz w:val="24"/>
          <w:szCs w:val="24"/>
          <w:u w:val="none"/>
          <w:rtl w:val="0"/>
        </w:rPr>
        <w:t>t</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replacement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gives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differential</w:t>
      </w:r>
    </w:p>
    <w:p>
      <w:pPr>
        <w:bidi w:val="0"/>
        <w:spacing w:before="0" w:after="0" w:line="159" w:lineRule="atLeast"/>
        <w:ind w:left="5362"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z</w:t>
      </w:r>
    </w:p>
    <w:p>
      <w:pPr>
        <w:bidi w:val="0"/>
        <w:spacing w:before="0" w:after="0" w:line="275" w:lineRule="atLeast"/>
        <w:ind w:left="0" w:right="83"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equations expressing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radius as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function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rather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than</w:t>
      </w:r>
      <w:r>
        <w:rPr>
          <w:rFonts w:ascii="Times New Roman" w:eastAsia="Times New Roman" w:hAnsi="Times New Roman" w:cs="Times New Roman"/>
          <w:b w:val="0"/>
          <w:bCs w:val="0"/>
          <w:i/>
          <w:iCs/>
          <w:strike w:val="0"/>
          <w:color w:val="000000"/>
          <w:spacing w:val="0"/>
          <w:sz w:val="24"/>
          <w:szCs w:val="24"/>
          <w:u w:val="none"/>
          <w:rtl w:val="0"/>
        </w:rPr>
        <w:t xml:space="preserve"> t</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treatments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steady-state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beams,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orbits</w:t>
      </w:r>
      <w:r>
        <w:rPr>
          <w:rFonts w:ascii="Times New Roman" w:eastAsia="Times New Roman" w:hAnsi="Times New Roman" w:cs="Times New Roman"/>
          <w:b w:val="0"/>
          <w:bCs w:val="0"/>
          <w:i/>
          <w:iCs/>
          <w:strike w:val="0"/>
          <w:color w:val="000000"/>
          <w:spacing w:val="0"/>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r(z)</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usually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more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interest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instantaneous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position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any particle.</w:t>
      </w:r>
    </w:p>
    <w:p>
      <w:pPr>
        <w:bidi w:val="0"/>
        <w:spacing w:before="1" w:after="0" w:line="283" w:lineRule="atLeast"/>
        <w:ind w:left="0" w:right="-142" w:firstLine="187"/>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Consider,</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example,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nonrelativistic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transverse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equation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motion 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moving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plane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passing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through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presence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azimuthally symmetric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radial forces</w:t>
      </w:r>
    </w:p>
    <w:p>
      <w:pPr>
        <w:bidi w:val="0"/>
        <w:spacing w:before="153" w:after="0" w:line="284" w:lineRule="atLeast"/>
        <w:ind w:left="3528"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d</w:t>
      </w:r>
      <w:r>
        <w:rPr>
          <w:rFonts w:ascii="Times New Roman" w:eastAsia="Times New Roman" w:hAnsi="Times New Roman" w:cs="Times New Roman"/>
          <w:b w:val="0"/>
          <w:bCs w:val="0"/>
          <w:i w:val="0"/>
          <w:iCs w:val="0"/>
          <w:strike w:val="0"/>
          <w:color w:val="000000"/>
          <w:spacing w:val="0"/>
          <w:sz w:val="16"/>
          <w:szCs w:val="16"/>
          <w:u w:val="none"/>
          <w:rtl w:val="0"/>
        </w:rPr>
        <w:t xml:space="preserve"> 2</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dt</w:t>
      </w:r>
      <w:r>
        <w:rPr>
          <w:rFonts w:ascii="Times New Roman" w:eastAsia="Times New Roman" w:hAnsi="Times New Roman" w:cs="Times New Roman"/>
          <w:b w:val="0"/>
          <w:bCs w:val="0"/>
          <w:i w:val="0"/>
          <w:iCs w:val="0"/>
          <w:strike w:val="0"/>
          <w:color w:val="000000"/>
          <w:spacing w:val="0"/>
          <w:sz w:val="16"/>
          <w:szCs w:val="16"/>
          <w:u w:val="none"/>
          <w:rtl w:val="0"/>
        </w:rPr>
        <w:t xml:space="preserve"> 2</w:t>
      </w:r>
      <w:r>
        <w:rPr>
          <w:rFonts w:ascii="Times New Roman" w:eastAsia="Times New Roman" w:hAnsi="Times New Roman" w:cs="Times New Roman"/>
          <w:b w:val="0"/>
          <w:bCs w:val="0"/>
          <w:i w:val="0"/>
          <w:iCs w:val="0"/>
          <w:strike w:val="0"/>
          <w:color w:val="000000"/>
          <w:spacing w:val="48"/>
          <w:sz w:val="24"/>
          <w:szCs w:val="24"/>
          <w:u w:val="none"/>
          <w:rtl w:val="0"/>
        </w:rPr>
        <w:t xml:space="preserve"> </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F</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6"/>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w:t>
      </w:r>
      <w:r>
        <w:rPr>
          <w:rFonts w:ascii="Times New Roman" w:eastAsia="Times New Roman" w:hAnsi="Times New Roman" w:cs="Times New Roman"/>
          <w:b w:val="0"/>
          <w:bCs w:val="0"/>
          <w:i/>
          <w:iCs/>
          <w:strike w:val="0"/>
          <w:color w:val="000000"/>
          <w:spacing w:val="1"/>
          <w:sz w:val="24"/>
          <w:szCs w:val="24"/>
          <w:u w:val="none"/>
          <w:rtl w:val="0"/>
        </w:rPr>
        <w:t>m</w:t>
      </w:r>
      <w:r>
        <w:rPr>
          <w:rFonts w:ascii="Times New Roman" w:eastAsia="Times New Roman" w:hAnsi="Times New Roman" w:cs="Times New Roman"/>
          <w:b w:val="0"/>
          <w:bCs w:val="0"/>
          <w:i w:val="0"/>
          <w:iCs w:val="0"/>
          <w:strike w:val="0"/>
          <w:color w:val="000000"/>
          <w:spacing w:val="2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p>
    <w:p>
      <w:pPr>
        <w:bidi w:val="0"/>
        <w:spacing w:before="0" w:after="0" w:line="175" w:lineRule="atLeast"/>
        <w:ind w:left="4738" w:right="-200" w:firstLine="0"/>
        <w:jc w:val="both"/>
        <w:outlineLvl w:val="9"/>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r</w:t>
      </w:r>
      <w:r>
        <w:rPr>
          <w:rFonts w:ascii="Times New Roman" w:eastAsia="Times New Roman" w:hAnsi="Times New Roman" w:cs="Times New Roman"/>
          <w:b w:val="0"/>
          <w:bCs w:val="0"/>
          <w:i/>
          <w:iCs/>
          <w:strike w:val="0"/>
          <w:color w:val="000000"/>
          <w:spacing w:val="460"/>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r>
        <w:rPr>
          <w:rFonts w:ascii="Times New Roman" w:eastAsia="Times New Roman" w:hAnsi="Times New Roman" w:cs="Times New Roman"/>
          <w:b w:val="0"/>
          <w:bCs w:val="0"/>
          <w:i/>
          <w:iCs/>
          <w:strike w:val="0"/>
          <w:color w:val="000000"/>
          <w:spacing w:val="288"/>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o</w:t>
      </w:r>
    </w:p>
    <w:p>
      <w:pPr>
        <w:bidi w:val="0"/>
        <w:spacing w:before="655"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Converting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time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derivatives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axial derivatives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according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Eq.</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6.8</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yields</w:t>
      </w:r>
    </w:p>
    <w:p>
      <w:pPr>
        <w:bidi w:val="0"/>
        <w:spacing w:before="153" w:after="0" w:line="318" w:lineRule="atLeast"/>
        <w:ind w:left="2894"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d</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iCs/>
          <w:strike w:val="0"/>
          <w:color w:val="000000"/>
          <w:spacing w:val="6"/>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dt</w:t>
      </w:r>
      <w:r>
        <w:rPr>
          <w:rFonts w:ascii="Times New Roman" w:eastAsia="Times New Roman" w:hAnsi="Times New Roman" w:cs="Times New Roman"/>
          <w:b w:val="0"/>
          <w:bCs w:val="0"/>
          <w:i w:val="0"/>
          <w:iCs w:val="0"/>
          <w:strike w:val="0"/>
          <w:color w:val="000000"/>
          <w:spacing w:val="46"/>
          <w:sz w:val="24"/>
          <w:szCs w:val="24"/>
          <w:u w:val="none"/>
          <w:rtl w:val="0"/>
        </w:rPr>
        <w:t xml:space="preserve"> </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iCs/>
          <w:strike w:val="0"/>
          <w:color w:val="000000"/>
          <w:spacing w:val="6"/>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34"/>
          <w:sz w:val="24"/>
          <w:szCs w:val="24"/>
          <w:u w:val="none"/>
          <w:rtl w:val="0"/>
        </w:rPr>
        <w:footnoteRef/>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2"/>
          <w:sz w:val="16"/>
          <w:szCs w:val="16"/>
          <w:u w:val="none"/>
          <w:rtl w:val="0"/>
        </w:rPr>
        <w:t>2</w:t>
      </w:r>
      <w:r>
        <w:rPr>
          <w:rFonts w:ascii="Times New Roman" w:eastAsia="Times New Roman" w:hAnsi="Times New Roman" w:cs="Times New Roman"/>
          <w:b w:val="0"/>
          <w:bCs w:val="0"/>
          <w:i/>
          <w:iCs/>
          <w:strike w:val="0"/>
          <w:color w:val="000000"/>
          <w:spacing w:val="2"/>
          <w:sz w:val="24"/>
          <w:szCs w:val="24"/>
          <w:u w:val="none"/>
          <w:rtl w:val="0"/>
        </w:rPr>
        <w:t>r</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F</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m</w:t>
      </w:r>
      <w:r>
        <w:rPr>
          <w:rFonts w:ascii="Times New Roman" w:eastAsia="Times New Roman" w:hAnsi="Times New Roman" w:cs="Times New Roman"/>
          <w:b w:val="0"/>
          <w:bCs w:val="0"/>
          <w:i w:val="0"/>
          <w:iCs w:val="0"/>
          <w:strike w:val="0"/>
          <w:color w:val="000000"/>
          <w:spacing w:val="3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p>
    <w:p>
      <w:pPr>
        <w:bidi w:val="0"/>
        <w:spacing w:before="0" w:after="0" w:line="189" w:lineRule="atLeast"/>
        <w:ind w:left="3206" w:right="-200" w:firstLine="0"/>
        <w:jc w:val="both"/>
        <w:outlineLvl w:val="9"/>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z</w:t>
      </w:r>
      <w:r>
        <w:rPr>
          <w:rFonts w:ascii="Times New Roman" w:eastAsia="Times New Roman" w:hAnsi="Times New Roman" w:cs="Times New Roman"/>
          <w:b w:val="0"/>
          <w:bCs w:val="0"/>
          <w:i/>
          <w:iCs/>
          <w:strike w:val="0"/>
          <w:color w:val="000000"/>
          <w:spacing w:val="945"/>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r>
        <w:rPr>
          <w:rFonts w:ascii="Times New Roman" w:eastAsia="Times New Roman" w:hAnsi="Times New Roman" w:cs="Times New Roman"/>
          <w:b w:val="0"/>
          <w:bCs w:val="0"/>
          <w:i/>
          <w:iCs/>
          <w:strike w:val="0"/>
          <w:color w:val="000000"/>
          <w:spacing w:val="254"/>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r>
        <w:rPr>
          <w:rFonts w:ascii="Times New Roman" w:eastAsia="Times New Roman" w:hAnsi="Times New Roman" w:cs="Times New Roman"/>
          <w:b w:val="0"/>
          <w:bCs w:val="0"/>
          <w:i/>
          <w:iCs/>
          <w:strike w:val="0"/>
          <w:color w:val="000000"/>
          <w:spacing w:val="451"/>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r>
        <w:rPr>
          <w:rFonts w:ascii="Times New Roman" w:eastAsia="Times New Roman" w:hAnsi="Times New Roman" w:cs="Times New Roman"/>
          <w:b w:val="0"/>
          <w:bCs w:val="0"/>
          <w:i/>
          <w:iCs/>
          <w:strike w:val="0"/>
          <w:color w:val="000000"/>
          <w:spacing w:val="753"/>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r</w:t>
      </w:r>
      <w:r>
        <w:rPr>
          <w:rFonts w:ascii="Times New Roman" w:eastAsia="Times New Roman" w:hAnsi="Times New Roman" w:cs="Times New Roman"/>
          <w:b w:val="0"/>
          <w:bCs w:val="0"/>
          <w:i/>
          <w:iCs/>
          <w:strike w:val="0"/>
          <w:color w:val="000000"/>
          <w:spacing w:val="211"/>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o</w:t>
      </w:r>
    </w:p>
    <w:p>
      <w:pPr>
        <w:bidi w:val="0"/>
        <w:spacing w:before="621"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4"/>
          <w:sz w:val="24"/>
          <w:szCs w:val="24"/>
          <w:u w:val="none"/>
          <w:rtl w:val="0"/>
        </w:rPr>
        <w:t>or</w:t>
      </w:r>
    </w:p>
    <w:p>
      <w:pPr>
        <w:bidi w:val="0"/>
        <w:spacing w:before="153" w:after="0" w:line="322" w:lineRule="atLeast"/>
        <w:ind w:left="204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dr</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dz</w:t>
      </w:r>
      <w:r>
        <w:rPr>
          <w:rFonts w:ascii="Times New Roman" w:eastAsia="Times New Roman" w:hAnsi="Times New Roman" w:cs="Times New Roman"/>
          <w:b w:val="0"/>
          <w:bCs w:val="0"/>
          <w:i w:val="0"/>
          <w:iCs w:val="0"/>
          <w:strike w:val="0"/>
          <w:color w:val="000000"/>
          <w:spacing w:val="43"/>
          <w:sz w:val="24"/>
          <w:szCs w:val="24"/>
          <w:u w:val="none"/>
          <w:rtl w:val="0"/>
        </w:rPr>
        <w:t xml:space="preserve"> </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F</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6"/>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w:t>
      </w:r>
      <w:r>
        <w:rPr>
          <w:rFonts w:ascii="Times New Roman" w:eastAsia="Times New Roman" w:hAnsi="Times New Roman" w:cs="Times New Roman"/>
          <w:b w:val="0"/>
          <w:bCs w:val="0"/>
          <w:i/>
          <w:iCs/>
          <w:strike w:val="0"/>
          <w:color w:val="000000"/>
          <w:spacing w:val="1"/>
          <w:sz w:val="24"/>
          <w:szCs w:val="24"/>
          <w:u w:val="none"/>
          <w:rtl w:val="0"/>
        </w:rPr>
        <w:t>m</w:t>
      </w:r>
      <w:r>
        <w:rPr>
          <w:rFonts w:ascii="Times New Roman" w:eastAsia="Times New Roman" w:hAnsi="Times New Roman" w:cs="Times New Roman"/>
          <w:b w:val="0"/>
          <w:bCs w:val="0"/>
          <w:i/>
          <w:iCs/>
          <w:strike w:val="0"/>
          <w:color w:val="000000"/>
          <w:spacing w:val="26"/>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0"/>
          <w:sz w:val="16"/>
          <w:szCs w:val="16"/>
          <w:u w:val="none"/>
          <w:rtl w:val="0"/>
        </w:rPr>
        <w:t xml:space="preserve"> 2</w:t>
      </w:r>
      <w:r>
        <w:rPr>
          <w:rFonts w:ascii="Times New Roman" w:eastAsia="Times New Roman" w:hAnsi="Times New Roman" w:cs="Times New Roman"/>
          <w:b w:val="0"/>
          <w:bCs w:val="0"/>
          <w:i w:val="0"/>
          <w:iCs w:val="0"/>
          <w:strike w:val="0"/>
          <w:color w:val="000000"/>
          <w:spacing w:val="4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1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259"/>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dr</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dz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1858"/>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(6.9)</w:t>
      </w:r>
    </w:p>
    <w:p>
      <w:pPr>
        <w:bidi w:val="0"/>
        <w:spacing w:before="1" w:after="0" w:line="189" w:lineRule="atLeast"/>
        <w:ind w:left="3125" w:right="-200" w:firstLine="0"/>
        <w:jc w:val="both"/>
        <w:outlineLvl w:val="9"/>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r</w:t>
      </w:r>
      <w:r>
        <w:rPr>
          <w:rFonts w:ascii="Times New Roman" w:eastAsia="Times New Roman" w:hAnsi="Times New Roman" w:cs="Times New Roman"/>
          <w:b w:val="0"/>
          <w:bCs w:val="0"/>
          <w:i/>
          <w:iCs/>
          <w:strike w:val="0"/>
          <w:color w:val="000000"/>
          <w:spacing w:val="460"/>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r>
        <w:rPr>
          <w:rFonts w:ascii="Times New Roman" w:eastAsia="Times New Roman" w:hAnsi="Times New Roman" w:cs="Times New Roman"/>
          <w:b w:val="0"/>
          <w:bCs w:val="0"/>
          <w:i/>
          <w:iCs/>
          <w:strike w:val="0"/>
          <w:color w:val="000000"/>
          <w:spacing w:val="288"/>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o</w:t>
      </w:r>
      <w:r>
        <w:rPr>
          <w:rFonts w:ascii="Times New Roman" w:eastAsia="Times New Roman" w:hAnsi="Times New Roman" w:cs="Times New Roman"/>
          <w:b w:val="0"/>
          <w:bCs w:val="0"/>
          <w:i/>
          <w:iCs/>
          <w:strike w:val="0"/>
          <w:color w:val="000000"/>
          <w:spacing w:val="78"/>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r>
        <w:rPr>
          <w:rFonts w:ascii="Times New Roman" w:eastAsia="Times New Roman" w:hAnsi="Times New Roman" w:cs="Times New Roman"/>
          <w:b w:val="0"/>
          <w:bCs w:val="0"/>
          <w:i/>
          <w:iCs/>
          <w:strike w:val="0"/>
          <w:color w:val="000000"/>
          <w:spacing w:val="480"/>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r>
        <w:rPr>
          <w:rFonts w:ascii="Times New Roman" w:eastAsia="Times New Roman" w:hAnsi="Times New Roman" w:cs="Times New Roman"/>
          <w:b w:val="0"/>
          <w:bCs w:val="0"/>
          <w:i/>
          <w:iCs/>
          <w:strike w:val="0"/>
          <w:color w:val="000000"/>
          <w:spacing w:val="345"/>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p>
    <w:p>
      <w:pPr>
        <w:bidi w:val="0"/>
        <w:spacing w:before="604" w:after="0" w:line="283" w:lineRule="atLeast"/>
        <w:ind w:left="0" w:right="203"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A primed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quantity denotes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 axial derivative.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quantity</w:t>
      </w:r>
      <w:r>
        <w:rPr>
          <w:rFonts w:ascii="Times New Roman" w:eastAsia="Times New Roman" w:hAnsi="Times New Roman" w:cs="Times New Roman"/>
          <w:b w:val="0"/>
          <w:bCs w:val="0"/>
          <w:i/>
          <w:iCs/>
          <w:strike w:val="0"/>
          <w:color w:val="000000"/>
          <w:spacing w:val="0"/>
          <w:sz w:val="24"/>
          <w:szCs w:val="24"/>
          <w:u w:val="none"/>
          <w:rtl w:val="0"/>
        </w:rPr>
        <w:t xml:space="preserve"> 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angle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between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 orbit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motion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charged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through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determined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by a numerical solution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Eqs.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(6.9).</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Assume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has</w:t>
      </w:r>
      <w:r>
        <w:rPr>
          <w:rFonts w:ascii="Times New Roman" w:eastAsia="Times New Roman" w:hAnsi="Times New Roman" w:cs="Times New Roman"/>
          <w:b w:val="0"/>
          <w:bCs w:val="0"/>
          <w:i/>
          <w:iCs/>
          <w:strike w:val="0"/>
          <w:color w:val="000000"/>
          <w:spacing w:val="0"/>
          <w:sz w:val="24"/>
          <w:szCs w:val="24"/>
          <w:u w:val="none"/>
          <w:rtl w:val="0"/>
        </w:rPr>
        <w:t xml:space="preserve"> r</w:t>
      </w:r>
      <w:r>
        <w:rPr>
          <w:rFonts w:ascii="Times New Roman" w:eastAsia="Times New Roman" w:hAnsi="Times New Roman" w:cs="Times New Roman"/>
          <w:b w:val="0"/>
          <w:bCs w:val="0"/>
          <w:i/>
          <w:iCs/>
          <w:strike w:val="0"/>
          <w:color w:val="000000"/>
          <w:spacing w:val="0"/>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7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0</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p>
    <w:p>
      <w:pPr>
        <w:bidi w:val="0"/>
        <w:spacing w:before="0" w:after="0" w:line="159" w:lineRule="atLeast"/>
        <w:ind w:left="6360"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o</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entrance.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Calculation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final position,</w:t>
      </w:r>
      <w:r>
        <w:rPr>
          <w:rFonts w:ascii="Times New Roman" w:eastAsia="Times New Roman" w:hAnsi="Times New Roman" w:cs="Times New Roman"/>
          <w:b w:val="0"/>
          <w:bCs w:val="0"/>
          <w:i/>
          <w:iCs/>
          <w:strike w:val="0"/>
          <w:color w:val="000000"/>
          <w:spacing w:val="6"/>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3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angle,</w:t>
      </w:r>
      <w:r>
        <w:rPr>
          <w:rFonts w:ascii="Times New Roman" w:eastAsia="Times New Roman" w:hAnsi="Times New Roman" w:cs="Times New Roman"/>
          <w:b w:val="0"/>
          <w:bCs w:val="0"/>
          <w:i/>
          <w:iCs/>
          <w:strike w:val="0"/>
          <w:color w:val="000000"/>
          <w:spacing w:val="5"/>
          <w:sz w:val="24"/>
          <w:szCs w:val="24"/>
          <w:u w:val="none"/>
          <w:rtl w:val="0"/>
        </w:rPr>
        <w:t xml:space="preserve"> </w:t>
      </w:r>
      <w:r>
        <w:rPr>
          <w:rFonts w:ascii="Times New Roman" w:eastAsia="Times New Roman" w:hAnsi="Times New Roman" w:cs="Times New Roman"/>
          <w:b w:val="0"/>
          <w:bCs w:val="0"/>
          <w:i/>
          <w:iCs/>
          <w:strike w:val="0"/>
          <w:color w:val="000000"/>
          <w:spacing w:val="36"/>
          <w:sz w:val="24"/>
          <w:szCs w:val="24"/>
          <w:u w:val="none"/>
          <w:rtl w:val="0"/>
        </w:rPr>
        <w:t>r</w:t>
      </w:r>
      <w:r>
        <w:rPr>
          <w:rFonts w:ascii="Times New Roman" w:eastAsia="Times New Roman" w:hAnsi="Times New Roman" w:cs="Times New Roman"/>
          <w:b w:val="0"/>
          <w:bCs w:val="0"/>
          <w:i w:val="0"/>
          <w:iCs w:val="0"/>
          <w:strike w:val="0"/>
          <w:color w:val="000000"/>
          <w:spacing w:val="36"/>
          <w:sz w:val="24"/>
          <w:szCs w:val="24"/>
          <w:u w:val="none"/>
          <w:rtl w:val="0"/>
        </w:rPr>
        <w:t></w:t>
      </w:r>
      <w:r>
        <w:rPr>
          <w:rFonts w:ascii="Times New Roman" w:eastAsia="Times New Roman" w:hAnsi="Times New Roman" w:cs="Times New Roman"/>
          <w:b w:val="0"/>
          <w:bCs w:val="0"/>
          <w:i w:val="0"/>
          <w:iCs w:val="0"/>
          <w:strike w:val="0"/>
          <w:color w:val="000000"/>
          <w:spacing w:val="0"/>
          <w:sz w:val="24"/>
          <w:szCs w:val="24"/>
          <w:u w:val="none"/>
          <w:rtl w:val="0"/>
        </w:rPr>
        <w:t xml:space="preserve"> determines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properties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p>
    <w:p>
      <w:pPr>
        <w:bidi w:val="0"/>
        <w:spacing w:before="1" w:after="0" w:line="159" w:lineRule="atLeast"/>
        <w:ind w:left="4138"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f</w:t>
      </w:r>
      <w:r>
        <w:rPr>
          <w:rFonts w:ascii="Times New Roman" w:eastAsia="Times New Roman" w:hAnsi="Times New Roman" w:cs="Times New Roman"/>
          <w:b w:val="0"/>
          <w:bCs w:val="0"/>
          <w:i/>
          <w:iCs/>
          <w:strike w:val="0"/>
          <w:color w:val="000000"/>
          <w:spacing w:val="1148"/>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f</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Further,</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assume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linear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iCs/>
          <w:strike w:val="0"/>
          <w:color w:val="000000"/>
          <w:spacing w:val="8"/>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 (0,</w:t>
      </w:r>
      <w:r>
        <w:rPr>
          <w:rFonts w:ascii="Times New Roman" w:eastAsia="Times New Roman" w:hAnsi="Times New Roman" w:cs="Times New Roman"/>
          <w:b w:val="0"/>
          <w:bCs w:val="0"/>
          <w:i/>
          <w:iCs/>
          <w:strike w:val="0"/>
          <w:color w:val="000000"/>
          <w:spacing w:val="5"/>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known function calculated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w:t>
      </w:r>
    </w:p>
    <w:p>
      <w:pPr>
        <w:bidi w:val="0"/>
        <w:spacing w:before="1" w:after="0" w:line="159" w:lineRule="atLeast"/>
        <w:ind w:left="3125"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val="0"/>
          <w:iCs w:val="0"/>
          <w:strike w:val="0"/>
          <w:color w:val="000000"/>
          <w:spacing w:val="0"/>
          <w:sz w:val="14"/>
          <w:szCs w:val="14"/>
          <w:u w:val="none"/>
          <w:rtl w:val="0"/>
        </w:rPr>
        <w:t>r</w:t>
      </w:r>
      <w:r>
        <w:rPr>
          <w:rFonts w:ascii="Times New Roman" w:eastAsia="Times New Roman" w:hAnsi="Times New Roman" w:cs="Times New Roman"/>
          <w:b w:val="0"/>
          <w:bCs w:val="0"/>
          <w:i/>
          <w:iCs/>
          <w:strike w:val="0"/>
          <w:color w:val="000000"/>
          <w:spacing w:val="1759"/>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z</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E (0,</w:t>
      </w:r>
      <w:r>
        <w:rPr>
          <w:rFonts w:ascii="Times New Roman" w:eastAsia="Times New Roman" w:hAnsi="Times New Roman" w:cs="Times New Roman"/>
          <w:b w:val="0"/>
          <w:bCs w:val="0"/>
          <w:i/>
          <w:iCs/>
          <w:strike w:val="0"/>
          <w:color w:val="000000"/>
          <w:spacing w:val="5"/>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region over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which 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forces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extend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divided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number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elements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length</w:t>
      </w:r>
    </w:p>
    <w:p>
      <w:pPr>
        <w:bidi w:val="0"/>
        <w:spacing w:before="1" w:after="0" w:line="159" w:lineRule="atLeast"/>
        <w:ind w:left="149"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z</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following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numerical algorithm (the</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Eulerian</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difference</w:t>
      </w:r>
      <w:r>
        <w:rPr>
          <w:rFonts w:ascii="Times New Roman" w:eastAsia="Times New Roman" w:hAnsi="Times New Roman" w:cs="Times New Roman"/>
          <w:b w:val="0"/>
          <w:bCs w:val="0"/>
          <w:i/>
          <w:iCs/>
          <w:strike w:val="0"/>
          <w:color w:val="000000"/>
          <w:spacing w:val="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method</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used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p>
    <w:p>
      <w:pPr>
        <w:bidi w:val="0"/>
        <w:spacing w:before="17"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w:t>
      </w:r>
    </w:p>
    <w:p>
      <w:pPr>
        <w:bidi w:val="0"/>
        <w:spacing w:before="153" w:after="0" w:line="284" w:lineRule="atLeast"/>
        <w:ind w:left="3106"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footnoteRef/>
        <w:footnoteRef/>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footnoteRef/>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p>
    <w:p>
      <w:pPr>
        <w:bidi w:val="0"/>
        <w:spacing w:before="230" w:after="0" w:line="351" w:lineRule="atLeast"/>
        <w:ind w:left="2054"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footnoteRef/>
        <w:footnoteRef/>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w:t>
      </w:r>
      <w:r>
        <w:rPr>
          <w:rFonts w:ascii="Times New Roman" w:eastAsia="Times New Roman" w:hAnsi="Times New Roman" w:cs="Times New Roman"/>
          <w:b w:val="0"/>
          <w:bCs w:val="0"/>
          <w:i/>
          <w:iCs/>
          <w:strike w:val="0"/>
          <w:color w:val="000000"/>
          <w:spacing w:val="1"/>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w:t>
      </w:r>
      <w:r>
        <w:rPr>
          <w:rFonts w:ascii="Times New Roman" w:eastAsia="Times New Roman" w:hAnsi="Times New Roman" w:cs="Times New Roman"/>
          <w:b w:val="0"/>
          <w:bCs w:val="0"/>
          <w:i/>
          <w:iCs/>
          <w:strike w:val="0"/>
          <w:color w:val="000000"/>
          <w:spacing w:val="1"/>
          <w:sz w:val="24"/>
          <w:szCs w:val="24"/>
          <w:u w:val="none"/>
          <w:rtl w:val="0"/>
        </w:rPr>
        <w:t>z</w:t>
      </w:r>
      <w:r>
        <w:rPr>
          <w:rFonts w:ascii="Times New Roman" w:eastAsia="Times New Roman" w:hAnsi="Times New Roman" w:cs="Times New Roman"/>
          <w:b w:val="0"/>
          <w:bCs w:val="0"/>
          <w:i w:val="0"/>
          <w:iCs w:val="0"/>
          <w:strike w:val="0"/>
          <w:color w:val="000000"/>
          <w:spacing w:val="1"/>
          <w:sz w:val="24"/>
          <w:szCs w:val="24"/>
          <w:u w:val="none"/>
          <w:rtl w:val="0"/>
        </w:rPr>
        <w:t>,</w:t>
      </w:r>
      <w:r>
        <w:rPr>
          <w:rFonts w:ascii="Times New Roman" w:eastAsia="Times New Roman" w:hAnsi="Times New Roman" w:cs="Times New Roman"/>
          <w:b w:val="0"/>
          <w:bCs w:val="0"/>
          <w:i/>
          <w:iCs/>
          <w:strike w:val="0"/>
          <w:color w:val="000000"/>
          <w:spacing w:val="1"/>
          <w:sz w:val="24"/>
          <w:szCs w:val="24"/>
          <w:u w:val="none"/>
          <w:rtl w:val="0"/>
        </w:rPr>
        <w:t>v</w:t>
      </w:r>
      <w:r>
        <w:rPr>
          <w:rFonts w:ascii="Times New Roman" w:eastAsia="Times New Roman" w:hAnsi="Times New Roman" w:cs="Times New Roman"/>
          <w:b w:val="0"/>
          <w:bCs w:val="0"/>
          <w:i w:val="0"/>
          <w:iCs w:val="0"/>
          <w:strike w:val="0"/>
          <w:color w:val="000000"/>
          <w:spacing w:val="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m</w:t>
      </w:r>
      <w:r>
        <w:rPr>
          <w:rFonts w:ascii="Times New Roman" w:eastAsia="Times New Roman" w:hAnsi="Times New Roman" w:cs="Times New Roman"/>
          <w:b w:val="0"/>
          <w:bCs w:val="0"/>
          <w:i/>
          <w:iCs/>
          <w:strike w:val="0"/>
          <w:color w:val="000000"/>
          <w:spacing w:val="26"/>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0"/>
          <w:sz w:val="16"/>
          <w:szCs w:val="16"/>
          <w:u w:val="none"/>
          <w:rtl w:val="0"/>
        </w:rPr>
        <w:t xml:space="preserve"> 2</w:t>
      </w:r>
      <w:r>
        <w:rPr>
          <w:rFonts w:ascii="Times New Roman" w:eastAsia="Times New Roman" w:hAnsi="Times New Roman" w:cs="Times New Roman"/>
          <w:b w:val="0"/>
          <w:bCs w:val="0"/>
          <w:i w:val="0"/>
          <w:iCs w:val="0"/>
          <w:strike w:val="0"/>
          <w:color w:val="000000"/>
          <w:spacing w:val="4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footnoteRef/>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187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(6.10)</w:t>
      </w:r>
    </w:p>
    <w:p>
      <w:pPr>
        <w:bidi w:val="0"/>
        <w:spacing w:before="1" w:after="0" w:line="189" w:lineRule="atLeast"/>
        <w:ind w:left="4603" w:right="-200" w:firstLine="0"/>
        <w:jc w:val="both"/>
        <w:outlineLvl w:val="9"/>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z</w:t>
      </w:r>
      <w:r>
        <w:rPr>
          <w:rFonts w:ascii="Times New Roman" w:eastAsia="Times New Roman" w:hAnsi="Times New Roman" w:cs="Times New Roman"/>
          <w:b w:val="0"/>
          <w:bCs w:val="0"/>
          <w:i/>
          <w:iCs/>
          <w:strike w:val="0"/>
          <w:color w:val="000000"/>
          <w:spacing w:val="379"/>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o</w:t>
      </w:r>
      <w:r>
        <w:rPr>
          <w:rFonts w:ascii="Times New Roman" w:eastAsia="Times New Roman" w:hAnsi="Times New Roman" w:cs="Times New Roman"/>
          <w:b w:val="0"/>
          <w:bCs w:val="0"/>
          <w:i/>
          <w:iCs/>
          <w:strike w:val="0"/>
          <w:color w:val="000000"/>
          <w:spacing w:val="73"/>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r>
        <w:rPr>
          <w:rFonts w:ascii="Times New Roman" w:eastAsia="Times New Roman" w:hAnsi="Times New Roman" w:cs="Times New Roman"/>
          <w:b w:val="0"/>
          <w:bCs w:val="0"/>
          <w:i/>
          <w:iCs/>
          <w:strike w:val="0"/>
          <w:color w:val="000000"/>
          <w:spacing w:val="480"/>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r>
        <w:rPr>
          <w:rFonts w:ascii="Times New Roman" w:eastAsia="Times New Roman" w:hAnsi="Times New Roman" w:cs="Times New Roman"/>
          <w:b w:val="0"/>
          <w:bCs w:val="0"/>
          <w:i/>
          <w:iCs/>
          <w:strike w:val="0"/>
          <w:color w:val="000000"/>
          <w:spacing w:val="345"/>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p>
    <w:p>
      <w:pPr>
        <w:bidi w:val="0"/>
        <w:spacing w:before="228" w:after="0" w:line="284" w:lineRule="atLeast"/>
        <w:ind w:left="2918"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w:t>
      </w:r>
      <w:r>
        <w:rPr>
          <w:rFonts w:ascii="Times New Roman" w:eastAsia="Times New Roman" w:hAnsi="Times New Roman" w:cs="Times New Roman"/>
          <w:b w:val="0"/>
          <w:bCs w:val="0"/>
          <w:i/>
          <w:iCs/>
          <w:strike w:val="0"/>
          <w:color w:val="000000"/>
          <w:spacing w:val="1"/>
          <w:sz w:val="24"/>
          <w:szCs w:val="24"/>
          <w:u w:val="none"/>
          <w:rtl w:val="0"/>
        </w:rPr>
        <w:t>a</w:t>
      </w:r>
      <w:r>
        <w:rPr>
          <w:rFonts w:ascii="Times New Roman" w:eastAsia="Times New Roman" w:hAnsi="Times New Roman" w:cs="Times New Roman"/>
          <w:b w:val="0"/>
          <w:bCs w:val="0"/>
          <w:i w:val="0"/>
          <w:iCs w:val="0"/>
          <w:strike w:val="0"/>
          <w:color w:val="000000"/>
          <w:spacing w:val="2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4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2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p>
    <w:p>
      <w:pPr>
        <w:bidi w:val="0"/>
        <w:spacing w:before="1" w:after="0" w:line="175" w:lineRule="atLeast"/>
        <w:ind w:left="3912" w:right="-200" w:firstLine="0"/>
        <w:jc w:val="both"/>
        <w:outlineLvl w:val="9"/>
        <w:rPr>
          <w:rFonts w:ascii="Times New Roman" w:eastAsia="Times New Roman" w:hAnsi="Times New Roman" w:cs="Times New Roman"/>
          <w:sz w:val="16"/>
          <w:szCs w:val="16"/>
        </w:rPr>
      </w:pPr>
      <w:r>
        <w:rPr>
          <w:rFonts w:ascii="Times New Roman" w:eastAsia="Times New Roman" w:hAnsi="Times New Roman" w:cs="Times New Roman"/>
          <w:b w:val="0"/>
          <w:bCs w:val="0"/>
          <w:i w:val="0"/>
          <w:iCs w:val="0"/>
          <w:strike w:val="0"/>
          <w:color w:val="000000"/>
          <w:spacing w:val="0"/>
          <w:sz w:val="16"/>
          <w:szCs w:val="16"/>
          <w:u w:val="none"/>
          <w:rtl w:val="0"/>
        </w:rPr>
        <w:t>1</w:t>
      </w:r>
      <w:r>
        <w:rPr>
          <w:rFonts w:ascii="Times New Roman" w:eastAsia="Times New Roman" w:hAnsi="Times New Roman" w:cs="Times New Roman"/>
          <w:b w:val="0"/>
          <w:bCs w:val="0"/>
          <w:i w:val="0"/>
          <w:iCs w:val="0"/>
          <w:strike w:val="0"/>
          <w:color w:val="000000"/>
          <w:spacing w:val="784"/>
          <w:sz w:val="16"/>
          <w:szCs w:val="16"/>
          <w:u w:val="none"/>
          <w:rtl w:val="0"/>
        </w:rPr>
        <w:t xml:space="preserve"> </w:t>
      </w:r>
      <w:r>
        <w:rPr>
          <w:rFonts w:ascii="Times New Roman" w:eastAsia="Times New Roman" w:hAnsi="Times New Roman" w:cs="Times New Roman"/>
          <w:b w:val="0"/>
          <w:bCs w:val="0"/>
          <w:i w:val="0"/>
          <w:iCs w:val="0"/>
          <w:strike w:val="0"/>
          <w:color w:val="000000"/>
          <w:spacing w:val="0"/>
          <w:sz w:val="16"/>
          <w:szCs w:val="16"/>
          <w:u w:val="none"/>
          <w:rtl w:val="0"/>
        </w:rPr>
        <w:t>2</w:t>
      </w:r>
    </w:p>
    <w:p>
      <w:pPr>
        <w:bidi w:val="0"/>
        <w:spacing w:before="669"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1"/>
          <w:sz w:val="24"/>
          <w:szCs w:val="24"/>
          <w:u w:val="none"/>
          <w:rtl w:val="0"/>
        </w:rPr>
        <w:t>More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accurate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difference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methods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will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discussed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Section 7.8.</w:t>
      </w:r>
    </w:p>
    <w:p>
      <w:pPr>
        <w:bidi w:val="0"/>
        <w:spacing w:before="18" w:after="0" w:line="265" w:lineRule="atLeast"/>
        <w:ind w:left="187"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Applying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Eq.</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(6.10),</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position 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velocity 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first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three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positions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p>
    <w:p>
      <w:pPr>
        <w:bidi w:val="0"/>
        <w:spacing w:before="153" w:after="0" w:line="318" w:lineRule="atLeast"/>
        <w:ind w:left="3466"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130"/>
          <w:sz w:val="24"/>
          <w:szCs w:val="24"/>
          <w:u w:val="none"/>
          <w:rtl w:val="0"/>
        </w:rPr>
        <w:t xml:space="preserve"> </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2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259"/>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0,</w:t>
      </w:r>
    </w:p>
    <w:p>
      <w:pPr>
        <w:numPr>
          <w:ilvl w:val="0"/>
          <w:numId w:val="10"/>
        </w:numPr>
        <w:bidi w:val="0"/>
        <w:spacing w:before="0" w:after="0" w:line="189" w:lineRule="atLeast"/>
        <w:ind w:right="-200"/>
        <w:jc w:val="both"/>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o</w:t>
      </w:r>
      <w:r>
        <w:rPr>
          <w:rFonts w:ascii="Times New Roman" w:eastAsia="Times New Roman" w:hAnsi="Times New Roman" w:cs="Times New Roman"/>
          <w:b w:val="0"/>
          <w:bCs w:val="0"/>
          <w:i/>
          <w:iCs/>
          <w:strike w:val="0"/>
          <w:color w:val="000000"/>
          <w:spacing w:val="438"/>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o</w:t>
      </w:r>
    </w:p>
    <w:p>
      <w:pPr>
        <w:bidi w:val="0"/>
        <w:spacing w:before="228" w:after="0" w:line="318" w:lineRule="atLeast"/>
        <w:ind w:left="3005"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125"/>
          <w:sz w:val="24"/>
          <w:szCs w:val="24"/>
          <w:u w:val="none"/>
          <w:rtl w:val="0"/>
        </w:rPr>
        <w:t xml:space="preserve"> </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2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259"/>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4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r>
      <w:r>
        <w:rPr>
          <w:rFonts w:ascii="Times New Roman" w:eastAsia="Times New Roman" w:hAnsi="Times New Roman" w:cs="Times New Roman"/>
          <w:b w:val="0"/>
          <w:bCs w:val="0"/>
          <w:i/>
          <w:iCs/>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22"/>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(0)</w:t>
      </w:r>
      <w:r>
        <w:rPr>
          <w:rFonts w:ascii="Times New Roman" w:eastAsia="Times New Roman" w:hAnsi="Times New Roman" w:cs="Times New Roman"/>
          <w:b w:val="0"/>
          <w:bCs w:val="0"/>
          <w:i/>
          <w:iCs/>
          <w:strike w:val="0"/>
          <w:color w:val="000000"/>
          <w:spacing w:val="1"/>
          <w:sz w:val="24"/>
          <w:szCs w:val="24"/>
          <w:u w:val="none"/>
          <w:rtl w:val="0"/>
        </w:rPr>
        <w:t>r</w:t>
      </w:r>
      <w:r>
        <w:rPr>
          <w:rFonts w:ascii="Times New Roman" w:eastAsia="Times New Roman" w:hAnsi="Times New Roman" w:cs="Times New Roman"/>
          <w:b w:val="0"/>
          <w:bCs w:val="0"/>
          <w:i w:val="0"/>
          <w:iCs w:val="0"/>
          <w:strike w:val="0"/>
          <w:color w:val="000000"/>
          <w:spacing w:val="2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p>
    <w:p>
      <w:pPr>
        <w:numPr>
          <w:ilvl w:val="0"/>
          <w:numId w:val="11"/>
        </w:numPr>
        <w:bidi w:val="0"/>
        <w:spacing w:before="0" w:after="0" w:line="189" w:lineRule="atLeast"/>
        <w:ind w:right="-200"/>
        <w:jc w:val="both"/>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o</w:t>
      </w:r>
      <w:r>
        <w:rPr>
          <w:rFonts w:ascii="Times New Roman" w:eastAsia="Times New Roman" w:hAnsi="Times New Roman" w:cs="Times New Roman"/>
          <w:b w:val="0"/>
          <w:bCs w:val="0"/>
          <w:i w:val="0"/>
          <w:iCs w:val="0"/>
          <w:strike w:val="0"/>
          <w:color w:val="000000"/>
          <w:spacing w:val="433"/>
          <w:sz w:val="16"/>
          <w:szCs w:val="16"/>
          <w:u w:val="none"/>
          <w:rtl w:val="0"/>
        </w:rPr>
        <w:t xml:space="preserve"> </w:t>
      </w:r>
      <w:r>
        <w:rPr>
          <w:rFonts w:ascii="Times New Roman" w:eastAsia="Times New Roman" w:hAnsi="Times New Roman" w:cs="Times New Roman"/>
          <w:b w:val="0"/>
          <w:bCs w:val="0"/>
          <w:i w:val="0"/>
          <w:iCs w:val="0"/>
          <w:strike w:val="0"/>
          <w:color w:val="000000"/>
          <w:spacing w:val="0"/>
          <w:sz w:val="16"/>
          <w:szCs w:val="16"/>
          <w:u w:val="none"/>
          <w:rtl w:val="0"/>
        </w:rPr>
        <w:t>1</w:t>
      </w:r>
      <w:r>
        <w:rPr>
          <w:rFonts w:ascii="Times New Roman" w:eastAsia="Times New Roman" w:hAnsi="Times New Roman" w:cs="Times New Roman"/>
          <w:b w:val="0"/>
          <w:bCs w:val="0"/>
          <w:i w:val="0"/>
          <w:iCs w:val="0"/>
          <w:strike w:val="0"/>
          <w:color w:val="000000"/>
          <w:spacing w:val="592"/>
          <w:sz w:val="16"/>
          <w:szCs w:val="16"/>
          <w:u w:val="none"/>
          <w:rtl w:val="0"/>
        </w:rPr>
        <w:t xml:space="preserve"> </w:t>
      </w:r>
      <w:r>
        <w:rPr>
          <w:rFonts w:ascii="Times New Roman" w:eastAsia="Times New Roman" w:hAnsi="Times New Roman" w:cs="Times New Roman"/>
          <w:b w:val="0"/>
          <w:bCs w:val="0"/>
          <w:i w:val="0"/>
          <w:iCs w:val="0"/>
          <w:strike w:val="0"/>
          <w:color w:val="000000"/>
          <w:spacing w:val="0"/>
          <w:sz w:val="16"/>
          <w:szCs w:val="16"/>
          <w:u w:val="none"/>
          <w:rtl w:val="0"/>
        </w:rPr>
        <w:t>1</w:t>
      </w:r>
      <w:r>
        <w:rPr>
          <w:rFonts w:ascii="Times New Roman" w:eastAsia="Times New Roman" w:hAnsi="Times New Roman" w:cs="Times New Roman"/>
          <w:b w:val="0"/>
          <w:bCs w:val="0"/>
          <w:i/>
          <w:iCs/>
          <w:strike w:val="0"/>
          <w:color w:val="000000"/>
          <w:spacing w:val="342"/>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o</w:t>
      </w:r>
    </w:p>
    <w:p>
      <w:pPr>
        <w:bidi w:val="0"/>
        <w:spacing w:before="1" w:after="0" w:line="238" w:lineRule="atLeast"/>
        <w:ind w:left="3586" w:right="-49" w:firstLine="504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 xml:space="preserve">(6.11)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125"/>
          <w:sz w:val="24"/>
          <w:szCs w:val="24"/>
          <w:u w:val="none"/>
          <w:rtl w:val="0"/>
        </w:rPr>
        <w:t xml:space="preserve"> </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2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r>
      <w:r>
        <w:rPr>
          <w:rFonts w:ascii="Times New Roman" w:eastAsia="Times New Roman" w:hAnsi="Times New Roman" w:cs="Times New Roman"/>
          <w:b w:val="0"/>
          <w:bCs w:val="0"/>
          <w:i/>
          <w:iCs/>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22"/>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(0)</w:t>
      </w:r>
      <w:r>
        <w:rPr>
          <w:rFonts w:ascii="Times New Roman" w:eastAsia="Times New Roman" w:hAnsi="Times New Roman" w:cs="Times New Roman"/>
          <w:b w:val="0"/>
          <w:bCs w:val="0"/>
          <w:i/>
          <w:iCs/>
          <w:strike w:val="0"/>
          <w:color w:val="000000"/>
          <w:spacing w:val="1"/>
          <w:sz w:val="24"/>
          <w:szCs w:val="24"/>
          <w:u w:val="none"/>
          <w:rtl w:val="0"/>
        </w:rPr>
        <w:t>r</w:t>
      </w:r>
      <w:r>
        <w:rPr>
          <w:rFonts w:ascii="Times New Roman" w:eastAsia="Times New Roman" w:hAnsi="Times New Roman" w:cs="Times New Roman"/>
          <w:b w:val="0"/>
          <w:bCs w:val="0"/>
          <w:i w:val="0"/>
          <w:iCs w:val="0"/>
          <w:strike w:val="0"/>
          <w:color w:val="000000"/>
          <w:spacing w:val="2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p>
    <w:p>
      <w:pPr>
        <w:numPr>
          <w:ilvl w:val="0"/>
          <w:numId w:val="12"/>
        </w:numPr>
        <w:bidi w:val="0"/>
        <w:spacing w:before="0" w:after="0" w:line="175" w:lineRule="atLeast"/>
        <w:ind w:right="-200"/>
        <w:jc w:val="both"/>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o</w:t>
      </w:r>
      <w:r>
        <w:rPr>
          <w:rFonts w:ascii="Times New Roman" w:eastAsia="Times New Roman" w:hAnsi="Times New Roman" w:cs="Times New Roman"/>
          <w:b w:val="0"/>
          <w:bCs w:val="0"/>
          <w:i w:val="0"/>
          <w:iCs w:val="0"/>
          <w:strike w:val="0"/>
          <w:color w:val="000000"/>
          <w:spacing w:val="227"/>
          <w:sz w:val="16"/>
          <w:szCs w:val="16"/>
          <w:u w:val="none"/>
          <w:rtl w:val="0"/>
        </w:rPr>
        <w:t xml:space="preserve"> </w:t>
      </w:r>
      <w:r>
        <w:rPr>
          <w:rFonts w:ascii="Times New Roman" w:eastAsia="Times New Roman" w:hAnsi="Times New Roman" w:cs="Times New Roman"/>
          <w:b w:val="0"/>
          <w:bCs w:val="0"/>
          <w:i w:val="0"/>
          <w:iCs w:val="0"/>
          <w:strike w:val="0"/>
          <w:color w:val="000000"/>
          <w:spacing w:val="0"/>
          <w:sz w:val="16"/>
          <w:szCs w:val="16"/>
          <w:u w:val="none"/>
          <w:rtl w:val="0"/>
        </w:rPr>
        <w:t>1</w:t>
      </w:r>
      <w:r>
        <w:rPr>
          <w:rFonts w:ascii="Times New Roman" w:eastAsia="Times New Roman" w:hAnsi="Times New Roman" w:cs="Times New Roman"/>
          <w:b w:val="0"/>
          <w:bCs w:val="0"/>
          <w:i/>
          <w:iCs/>
          <w:strike w:val="0"/>
          <w:color w:val="000000"/>
          <w:spacing w:val="342"/>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o</w:t>
      </w:r>
    </w:p>
    <w:p>
      <w:pPr>
        <w:bidi w:val="0"/>
        <w:spacing w:before="223" w:after="0" w:line="322" w:lineRule="atLeast"/>
        <w:ind w:left="1915"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4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r>
      <w:r>
        <w:rPr>
          <w:rFonts w:ascii="Times New Roman" w:eastAsia="Times New Roman" w:hAnsi="Times New Roman" w:cs="Times New Roman"/>
          <w:b w:val="0"/>
          <w:bCs w:val="0"/>
          <w:i/>
          <w:iCs/>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22"/>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(0)</w:t>
      </w:r>
      <w:r>
        <w:rPr>
          <w:rFonts w:ascii="Times New Roman" w:eastAsia="Times New Roman" w:hAnsi="Times New Roman" w:cs="Times New Roman"/>
          <w:b w:val="0"/>
          <w:bCs w:val="0"/>
          <w:i/>
          <w:iCs/>
          <w:strike w:val="0"/>
          <w:color w:val="000000"/>
          <w:spacing w:val="1"/>
          <w:sz w:val="24"/>
          <w:szCs w:val="24"/>
          <w:u w:val="none"/>
          <w:rtl w:val="0"/>
        </w:rPr>
        <w:t>r</w:t>
      </w:r>
      <w:r>
        <w:rPr>
          <w:rFonts w:ascii="Times New Roman" w:eastAsia="Times New Roman" w:hAnsi="Times New Roman" w:cs="Times New Roman"/>
          <w:b w:val="0"/>
          <w:bCs w:val="0"/>
          <w:i w:val="0"/>
          <w:iCs w:val="0"/>
          <w:strike w:val="0"/>
          <w:color w:val="000000"/>
          <w:spacing w:val="2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4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2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footnoteRef/>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2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4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2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footnoteRef/>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22"/>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(0)</w:t>
      </w:r>
      <w:r>
        <w:rPr>
          <w:rFonts w:ascii="Times New Roman" w:eastAsia="Times New Roman" w:hAnsi="Times New Roman" w:cs="Times New Roman"/>
          <w:b w:val="0"/>
          <w:bCs w:val="0"/>
          <w:i/>
          <w:iCs/>
          <w:strike w:val="0"/>
          <w:color w:val="000000"/>
          <w:spacing w:val="1"/>
          <w:sz w:val="24"/>
          <w:szCs w:val="24"/>
          <w:u w:val="none"/>
          <w:rtl w:val="0"/>
        </w:rPr>
        <w:t>r</w:t>
      </w:r>
      <w:r>
        <w:rPr>
          <w:rFonts w:ascii="Times New Roman" w:eastAsia="Times New Roman" w:hAnsi="Times New Roman" w:cs="Times New Roman"/>
          <w:b w:val="0"/>
          <w:bCs w:val="0"/>
          <w:i w:val="0"/>
          <w:iCs w:val="0"/>
          <w:strike w:val="0"/>
          <w:color w:val="000000"/>
          <w:spacing w:val="2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p>
    <w:p>
      <w:pPr>
        <w:bidi w:val="0"/>
        <w:spacing w:before="1" w:after="0" w:line="189" w:lineRule="atLeast"/>
        <w:ind w:left="2006" w:right="-200" w:firstLine="0"/>
        <w:jc w:val="both"/>
        <w:outlineLvl w:val="9"/>
        <w:rPr>
          <w:rFonts w:ascii="Times New Roman" w:eastAsia="Times New Roman" w:hAnsi="Times New Roman" w:cs="Times New Roman"/>
          <w:sz w:val="16"/>
          <w:szCs w:val="16"/>
        </w:rPr>
      </w:pPr>
      <w:r>
        <w:rPr>
          <w:rFonts w:ascii="Times New Roman" w:eastAsia="Times New Roman" w:hAnsi="Times New Roman" w:cs="Times New Roman"/>
          <w:b w:val="0"/>
          <w:bCs w:val="0"/>
          <w:i w:val="0"/>
          <w:iCs w:val="0"/>
          <w:strike w:val="0"/>
          <w:color w:val="000000"/>
          <w:spacing w:val="0"/>
          <w:sz w:val="16"/>
          <w:szCs w:val="16"/>
          <w:u w:val="none"/>
          <w:rtl w:val="0"/>
        </w:rPr>
        <w:t>2</w:t>
      </w:r>
      <w:r>
        <w:rPr>
          <w:rFonts w:ascii="Times New Roman" w:eastAsia="Times New Roman" w:hAnsi="Times New Roman" w:cs="Times New Roman"/>
          <w:b w:val="0"/>
          <w:bCs w:val="0"/>
          <w:i w:val="0"/>
          <w:iCs w:val="0"/>
          <w:strike w:val="0"/>
          <w:color w:val="000000"/>
          <w:spacing w:val="592"/>
          <w:sz w:val="16"/>
          <w:szCs w:val="16"/>
          <w:u w:val="none"/>
          <w:rtl w:val="0"/>
        </w:rPr>
        <w:t xml:space="preserve"> </w:t>
      </w:r>
      <w:r>
        <w:rPr>
          <w:rFonts w:ascii="Times New Roman" w:eastAsia="Times New Roman" w:hAnsi="Times New Roman" w:cs="Times New Roman"/>
          <w:b w:val="0"/>
          <w:bCs w:val="0"/>
          <w:i w:val="0"/>
          <w:iCs w:val="0"/>
          <w:strike w:val="0"/>
          <w:color w:val="000000"/>
          <w:spacing w:val="0"/>
          <w:sz w:val="16"/>
          <w:szCs w:val="16"/>
          <w:u w:val="none"/>
          <w:rtl w:val="0"/>
        </w:rPr>
        <w:t>1</w:t>
      </w:r>
      <w:r>
        <w:rPr>
          <w:rFonts w:ascii="Times New Roman" w:eastAsia="Times New Roman" w:hAnsi="Times New Roman" w:cs="Times New Roman"/>
          <w:b w:val="0"/>
          <w:bCs w:val="0"/>
          <w:i/>
          <w:iCs/>
          <w:strike w:val="0"/>
          <w:color w:val="000000"/>
          <w:spacing w:val="342"/>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o</w:t>
      </w:r>
      <w:r>
        <w:rPr>
          <w:rFonts w:ascii="Times New Roman" w:eastAsia="Times New Roman" w:hAnsi="Times New Roman" w:cs="Times New Roman"/>
          <w:b w:val="0"/>
          <w:bCs w:val="0"/>
          <w:i w:val="0"/>
          <w:iCs w:val="0"/>
          <w:strike w:val="0"/>
          <w:color w:val="000000"/>
          <w:spacing w:val="683"/>
          <w:sz w:val="16"/>
          <w:szCs w:val="16"/>
          <w:u w:val="none"/>
          <w:rtl w:val="0"/>
        </w:rPr>
        <w:t xml:space="preserve"> </w:t>
      </w:r>
      <w:r>
        <w:rPr>
          <w:rFonts w:ascii="Times New Roman" w:eastAsia="Times New Roman" w:hAnsi="Times New Roman" w:cs="Times New Roman"/>
          <w:b w:val="0"/>
          <w:bCs w:val="0"/>
          <w:i w:val="0"/>
          <w:iCs w:val="0"/>
          <w:strike w:val="0"/>
          <w:color w:val="000000"/>
          <w:spacing w:val="0"/>
          <w:sz w:val="16"/>
          <w:szCs w:val="16"/>
          <w:u w:val="none"/>
          <w:rtl w:val="0"/>
        </w:rPr>
        <w:t>1</w:t>
      </w:r>
      <w:r>
        <w:rPr>
          <w:rFonts w:ascii="Times New Roman" w:eastAsia="Times New Roman" w:hAnsi="Times New Roman" w:cs="Times New Roman"/>
          <w:b w:val="0"/>
          <w:bCs w:val="0"/>
          <w:i/>
          <w:iCs/>
          <w:strike w:val="0"/>
          <w:color w:val="000000"/>
          <w:spacing w:val="472"/>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o</w:t>
      </w:r>
      <w:r>
        <w:rPr>
          <w:rFonts w:ascii="Times New Roman" w:eastAsia="Times New Roman" w:hAnsi="Times New Roman" w:cs="Times New Roman"/>
          <w:b w:val="0"/>
          <w:bCs w:val="0"/>
          <w:i w:val="0"/>
          <w:iCs w:val="0"/>
          <w:strike w:val="0"/>
          <w:color w:val="000000"/>
          <w:spacing w:val="683"/>
          <w:sz w:val="16"/>
          <w:szCs w:val="16"/>
          <w:u w:val="none"/>
          <w:rtl w:val="0"/>
        </w:rPr>
        <w:t xml:space="preserve"> </w:t>
      </w:r>
      <w:r>
        <w:rPr>
          <w:rFonts w:ascii="Times New Roman" w:eastAsia="Times New Roman" w:hAnsi="Times New Roman" w:cs="Times New Roman"/>
          <w:b w:val="0"/>
          <w:bCs w:val="0"/>
          <w:i w:val="0"/>
          <w:iCs w:val="0"/>
          <w:strike w:val="0"/>
          <w:color w:val="000000"/>
          <w:spacing w:val="0"/>
          <w:sz w:val="16"/>
          <w:szCs w:val="16"/>
          <w:u w:val="none"/>
          <w:rtl w:val="0"/>
        </w:rPr>
        <w:t>2</w:t>
      </w:r>
      <w:r>
        <w:rPr>
          <w:rFonts w:ascii="Times New Roman" w:eastAsia="Times New Roman" w:hAnsi="Times New Roman" w:cs="Times New Roman"/>
          <w:b w:val="0"/>
          <w:bCs w:val="0"/>
          <w:i w:val="0"/>
          <w:iCs w:val="0"/>
          <w:strike w:val="0"/>
          <w:color w:val="000000"/>
          <w:spacing w:val="491"/>
          <w:sz w:val="16"/>
          <w:szCs w:val="16"/>
          <w:u w:val="none"/>
          <w:rtl w:val="0"/>
        </w:rPr>
        <w:t xml:space="preserve"> </w:t>
      </w:r>
      <w:r>
        <w:rPr>
          <w:rFonts w:ascii="Times New Roman" w:eastAsia="Times New Roman" w:hAnsi="Times New Roman" w:cs="Times New Roman"/>
          <w:b w:val="0"/>
          <w:bCs w:val="0"/>
          <w:i w:val="0"/>
          <w:iCs w:val="0"/>
          <w:strike w:val="0"/>
          <w:color w:val="000000"/>
          <w:spacing w:val="0"/>
          <w:sz w:val="16"/>
          <w:szCs w:val="16"/>
          <w:u w:val="none"/>
          <w:rtl w:val="0"/>
        </w:rPr>
        <w:t>1</w:t>
      </w:r>
      <w:r>
        <w:rPr>
          <w:rFonts w:ascii="Times New Roman" w:eastAsia="Times New Roman" w:hAnsi="Times New Roman" w:cs="Times New Roman"/>
          <w:b w:val="0"/>
          <w:bCs w:val="0"/>
          <w:i/>
          <w:iCs/>
          <w:strike w:val="0"/>
          <w:color w:val="000000"/>
          <w:spacing w:val="342"/>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o</w:t>
      </w:r>
    </w:p>
    <w:p>
      <w:pPr>
        <w:bidi w:val="0"/>
        <w:spacing w:before="573"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3"/>
          <w:sz w:val="24"/>
          <w:szCs w:val="24"/>
          <w:u w:val="none"/>
          <w:rtl w:val="0"/>
        </w:rPr>
        <w:t>Note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quantity</w:t>
      </w:r>
      <w:r>
        <w:rPr>
          <w:rFonts w:ascii="Times New Roman" w:eastAsia="Times New Roman" w:hAnsi="Times New Roman" w:cs="Times New Roman"/>
          <w:b w:val="0"/>
          <w:bCs w:val="0"/>
          <w:i/>
          <w:iCs/>
          <w:strike w:val="0"/>
          <w:color w:val="000000"/>
          <w:spacing w:val="0"/>
          <w:sz w:val="24"/>
          <w:szCs w:val="24"/>
          <w:u w:val="none"/>
          <w:rtl w:val="0"/>
        </w:rPr>
        <w:t xml:space="preserve"> r</w:t>
      </w:r>
      <w:r>
        <w:rPr>
          <w:rFonts w:ascii="Times New Roman" w:eastAsia="Times New Roman" w:hAnsi="Times New Roman" w:cs="Times New Roman"/>
          <w:b w:val="0"/>
          <w:bCs w:val="0"/>
          <w:i w:val="0"/>
          <w:iCs w:val="0"/>
          <w:strike w:val="0"/>
          <w:color w:val="000000"/>
          <w:spacing w:val="7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appears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all terms; therefore,,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position 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angle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proportional </w:t>
      </w:r>
      <w:r>
        <w:rPr>
          <w:rFonts w:ascii="Times New Roman" w:eastAsia="Times New Roman" w:hAnsi="Times New Roman" w:cs="Times New Roman"/>
          <w:b w:val="0"/>
          <w:bCs w:val="0"/>
          <w:i w:val="0"/>
          <w:iCs w:val="0"/>
          <w:strike w:val="0"/>
          <w:color w:val="000000"/>
          <w:spacing w:val="5"/>
          <w:sz w:val="24"/>
          <w:szCs w:val="24"/>
          <w:u w:val="none"/>
          <w:rtl w:val="0"/>
        </w:rPr>
        <w:t>to</w:t>
      </w:r>
    </w:p>
    <w:p>
      <w:pPr>
        <w:bidi w:val="0"/>
        <w:spacing w:before="1" w:after="0" w:line="159" w:lineRule="atLeast"/>
        <w:ind w:left="2246"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o</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7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three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axial locations.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By induction,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conclusion holds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final position 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angle,</w:t>
      </w:r>
    </w:p>
    <w:p>
      <w:pPr>
        <w:bidi w:val="0"/>
        <w:spacing w:before="1" w:after="0" w:line="159" w:lineRule="atLeast"/>
        <w:ind w:left="91"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o</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3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16"/>
          <w:sz w:val="24"/>
          <w:szCs w:val="24"/>
          <w:u w:val="none"/>
          <w:rtl w:val="0"/>
        </w:rPr>
        <w:t>r</w:t>
      </w:r>
      <w:r>
        <w:rPr>
          <w:rFonts w:ascii="Times New Roman" w:eastAsia="Times New Roman" w:hAnsi="Times New Roman" w:cs="Times New Roman"/>
          <w:b w:val="0"/>
          <w:bCs w:val="0"/>
          <w:i w:val="0"/>
          <w:iCs w:val="0"/>
          <w:strike w:val="0"/>
          <w:color w:val="000000"/>
          <w:spacing w:val="16"/>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Although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final orbit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parameters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sum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large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number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terms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(becoming</w:t>
      </w:r>
    </w:p>
    <w:p>
      <w:pPr>
        <w:bidi w:val="0"/>
        <w:spacing w:before="1" w:after="0" w:line="159" w:lineRule="atLeast"/>
        <w:ind w:left="91"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f</w:t>
      </w:r>
      <w:r>
        <w:rPr>
          <w:rFonts w:ascii="Times New Roman" w:eastAsia="Times New Roman" w:hAnsi="Times New Roman" w:cs="Times New Roman"/>
          <w:b w:val="0"/>
          <w:bCs w:val="0"/>
          <w:i/>
          <w:iCs/>
          <w:strike w:val="0"/>
          <w:color w:val="000000"/>
          <w:spacing w:val="519"/>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f</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infinite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approaches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zero),</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each </w:t>
      </w:r>
      <w:r>
        <w:rPr>
          <w:rFonts w:ascii="Times New Roman" w:eastAsia="Times New Roman" w:hAnsi="Times New Roman" w:cs="Times New Roman"/>
          <w:b w:val="0"/>
          <w:bCs w:val="0"/>
          <w:i w:val="0"/>
          <w:iCs w:val="0"/>
          <w:strike w:val="0"/>
          <w:color w:val="000000"/>
          <w:spacing w:val="1"/>
          <w:sz w:val="24"/>
          <w:szCs w:val="24"/>
          <w:u w:val="none"/>
          <w:rtl w:val="0"/>
        </w:rPr>
        <w:t>term</w:t>
      </w:r>
      <w:r>
        <w:rPr>
          <w:rFonts w:ascii="Times New Roman" w:eastAsia="Times New Roman" w:hAnsi="Times New Roman" w:cs="Times New Roman"/>
          <w:b w:val="0"/>
          <w:bCs w:val="0"/>
          <w:i w:val="0"/>
          <w:iCs w:val="0"/>
          <w:strike w:val="0"/>
          <w:color w:val="000000"/>
          <w:spacing w:val="0"/>
          <w:sz w:val="24"/>
          <w:szCs w:val="24"/>
          <w:u w:val="none"/>
          <w:rtl w:val="0"/>
        </w:rPr>
        <w:t xml:space="preserve"> involves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factor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iCs/>
          <w:strike w:val="0"/>
          <w:color w:val="000000"/>
          <w:spacing w:val="0"/>
          <w:sz w:val="24"/>
          <w:szCs w:val="24"/>
          <w:u w:val="none"/>
          <w:rtl w:val="0"/>
        </w:rPr>
        <w:t xml:space="preserve"> r</w:t>
      </w:r>
      <w:r>
        <w:rPr>
          <w:rFonts w:ascii="Times New Roman" w:eastAsia="Times New Roman" w:hAnsi="Times New Roman" w:cs="Times New Roman"/>
          <w:b w:val="0"/>
          <w:bCs w:val="0"/>
          <w:i/>
          <w:iCs/>
          <w:strike w:val="0"/>
          <w:color w:val="000000"/>
          <w:spacing w:val="10"/>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2"/>
          <w:sz w:val="24"/>
          <w:szCs w:val="24"/>
          <w:u w:val="none"/>
          <w:rtl w:val="0"/>
        </w:rPr>
        <w:t>two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major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results</w:t>
      </w:r>
    </w:p>
    <w:p>
      <w:pPr>
        <w:bidi w:val="0"/>
        <w:spacing w:before="1" w:after="0" w:line="159" w:lineRule="atLeast"/>
        <w:ind w:left="6010"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o</w:t>
      </w:r>
    </w:p>
    <w:p>
      <w:pPr>
        <w:bidi w:val="0"/>
        <w:spacing w:before="0" w:after="284"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5"/>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observation.</w:t>
      </w:r>
    </w:p>
    <w:p>
      <w:pPr>
        <w:numPr>
          <w:ilvl w:val="0"/>
          <w:numId w:val="13"/>
        </w:numPr>
        <w:bidi w:val="0"/>
        <w:spacing w:before="18" w:after="0" w:line="283" w:lineRule="atLeast"/>
        <w:ind w:right="-97"/>
        <w:jc w:val="left"/>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final radius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proportional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initial radius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all particles.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Therefore,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do not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cross.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 linear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preserves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laminar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motion.</w:t>
      </w:r>
    </w:p>
    <w:p>
      <w:pPr>
        <w:numPr>
          <w:ilvl w:val="0"/>
          <w:numId w:val="13"/>
        </w:numPr>
        <w:bidi w:val="0"/>
        <w:spacing w:before="18" w:after="0" w:line="265" w:lineRule="atLeast"/>
        <w:ind w:right="-200"/>
        <w:jc w:val="both"/>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final angle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proportional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iCs/>
          <w:strike w:val="0"/>
          <w:color w:val="000000"/>
          <w:spacing w:val="8"/>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1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therefore,</w:t>
      </w:r>
      <w:r>
        <w:rPr>
          <w:rFonts w:ascii="Times New Roman" w:eastAsia="Times New Roman" w:hAnsi="Times New Roman" w:cs="Times New Roman"/>
          <w:b w:val="0"/>
          <w:bCs w:val="0"/>
          <w:i/>
          <w:iCs/>
          <w:strike w:val="0"/>
          <w:color w:val="000000"/>
          <w:spacing w:val="5"/>
          <w:sz w:val="24"/>
          <w:szCs w:val="24"/>
          <w:u w:val="none"/>
          <w:rtl w:val="0"/>
        </w:rPr>
        <w:t xml:space="preserve"> </w:t>
      </w:r>
      <w:r>
        <w:rPr>
          <w:rFonts w:ascii="Times New Roman" w:eastAsia="Times New Roman" w:hAnsi="Times New Roman" w:cs="Times New Roman"/>
          <w:b w:val="0"/>
          <w:bCs w:val="0"/>
          <w:i/>
          <w:iCs/>
          <w:strike w:val="0"/>
          <w:color w:val="000000"/>
          <w:spacing w:val="36"/>
          <w:sz w:val="24"/>
          <w:szCs w:val="24"/>
          <w:u w:val="none"/>
          <w:rtl w:val="0"/>
        </w:rPr>
        <w:t>r</w:t>
      </w:r>
      <w:r>
        <w:rPr>
          <w:rFonts w:ascii="Times New Roman" w:eastAsia="Times New Roman" w:hAnsi="Times New Roman" w:cs="Times New Roman"/>
          <w:b w:val="0"/>
          <w:bCs w:val="0"/>
          <w:i w:val="0"/>
          <w:iCs w:val="0"/>
          <w:strike w:val="0"/>
          <w:color w:val="000000"/>
          <w:spacing w:val="36"/>
          <w:sz w:val="24"/>
          <w:szCs w:val="24"/>
          <w:u w:val="none"/>
          <w:rtl w:val="0"/>
        </w:rPr>
        <w:t></w:t>
      </w:r>
      <w:r>
        <w:rPr>
          <w:rFonts w:ascii="Times New Roman" w:eastAsia="Times New Roman" w:hAnsi="Times New Roman" w:cs="Times New Roman"/>
          <w:b w:val="0"/>
          <w:bCs w:val="0"/>
          <w:i w:val="0"/>
          <w:iCs w:val="0"/>
          <w:strike w:val="0"/>
          <w:color w:val="000000"/>
          <w:spacing w:val="0"/>
          <w:sz w:val="24"/>
          <w:szCs w:val="24"/>
          <w:u w:val="none"/>
          <w:rtl w:val="0"/>
        </w:rPr>
        <w:t xml:space="preserve">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proportional to</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paraxial</w:t>
      </w:r>
    </w:p>
    <w:p>
      <w:pPr>
        <w:numPr>
          <w:ilvl w:val="0"/>
          <w:numId w:val="14"/>
        </w:numPr>
        <w:bidi w:val="0"/>
        <w:spacing w:before="1" w:after="0" w:line="159" w:lineRule="atLeast"/>
        <w:ind w:right="-200"/>
        <w:jc w:val="both"/>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f</w:t>
      </w:r>
      <w:r>
        <w:rPr>
          <w:rFonts w:ascii="Times New Roman" w:eastAsia="Times New Roman" w:hAnsi="Times New Roman" w:cs="Times New Roman"/>
          <w:b w:val="0"/>
          <w:bCs w:val="0"/>
          <w:i/>
          <w:iCs/>
          <w:strike w:val="0"/>
          <w:color w:val="000000"/>
          <w:spacing w:val="1911"/>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f</w:t>
      </w:r>
    </w:p>
    <w:p>
      <w:pPr>
        <w:bidi w:val="0"/>
        <w:spacing w:before="0" w:after="0" w:line="275" w:lineRule="atLeast"/>
        <w:ind w:left="720" w:right="385"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limit,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initially parallel 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exiting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form similar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triangles.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All 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pass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through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point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distance</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4"/>
          <w:sz w:val="24"/>
          <w:szCs w:val="24"/>
          <w:u w:val="none"/>
          <w:rtl w:val="0"/>
        </w:rPr>
        <w:t>r/r</w:t>
      </w:r>
      <w:r>
        <w:rPr>
          <w:rFonts w:ascii="Times New Roman" w:eastAsia="Times New Roman" w:hAnsi="Times New Roman" w:cs="Times New Roman"/>
          <w:b w:val="0"/>
          <w:bCs w:val="0"/>
          <w:i w:val="0"/>
          <w:iCs w:val="0"/>
          <w:strike w:val="0"/>
          <w:color w:val="000000"/>
          <w:spacing w:val="4"/>
          <w:sz w:val="24"/>
          <w:szCs w:val="24"/>
          <w:u w:val="none"/>
          <w:rtl w:val="0"/>
        </w:rPr>
        <w:t>from</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(Fig.</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6.4).</w:t>
      </w:r>
    </w:p>
    <w:p>
      <w:pPr>
        <w:bidi w:val="0"/>
        <w:spacing w:before="1" w:after="0" w:line="159" w:lineRule="atLeast"/>
        <w:ind w:left="5702"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f</w:t>
      </w:r>
      <w:r>
        <w:rPr>
          <w:rFonts w:ascii="Times New Roman" w:eastAsia="Times New Roman" w:hAnsi="Times New Roman" w:cs="Times New Roman"/>
          <w:b w:val="0"/>
          <w:bCs w:val="0"/>
          <w:i/>
          <w:iCs/>
          <w:strike w:val="0"/>
          <w:color w:val="000000"/>
          <w:spacing w:val="121"/>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f</w:t>
      </w:r>
    </w:p>
    <w:p>
      <w:pPr>
        <w:bidi w:val="0"/>
        <w:spacing w:before="252" w:after="0" w:line="283" w:lineRule="atLeast"/>
        <w:ind w:left="0" w:right="80"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conclusion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any region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static,</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azimuthally symmetric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electric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acts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paraxial approximation.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radial force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form</w:t>
      </w:r>
      <w:r>
        <w:rPr>
          <w:rFonts w:ascii="Times New Roman" w:eastAsia="Times New Roman" w:hAnsi="Times New Roman" w:cs="Times New Roman"/>
          <w:b w:val="0"/>
          <w:bCs w:val="0"/>
          <w:i/>
          <w:iCs/>
          <w:strike w:val="0"/>
          <w:color w:val="000000"/>
          <w:spacing w:val="0"/>
          <w:sz w:val="24"/>
          <w:szCs w:val="24"/>
          <w:u w:val="none"/>
          <w:rtl w:val="0"/>
        </w:rPr>
        <w:t xml:space="preserve"> +A(z,v )r</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final radial velocity is</w:t>
      </w:r>
    </w:p>
    <w:p>
      <w:pPr>
        <w:bidi w:val="0"/>
        <w:spacing w:before="0" w:after="0" w:line="159" w:lineRule="atLeast"/>
        <w:ind w:left="6278"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z</w:t>
      </w:r>
    </w:p>
    <w:p>
      <w:pPr>
        <w:bidi w:val="0"/>
        <w:spacing w:before="0" w:after="0" w:line="275" w:lineRule="atLeast"/>
        <w:ind w:left="0" w:right="202"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positive.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case,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form similar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triangles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emanate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point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upstream.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case,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said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have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negative</w:t>
      </w:r>
      <w:r>
        <w:rPr>
          <w:rFonts w:ascii="Times New Roman" w:eastAsia="Times New Roman" w:hAnsi="Times New Roman" w:cs="Times New Roman"/>
          <w:b w:val="0"/>
          <w:bCs w:val="0"/>
          <w:i/>
          <w:iCs/>
          <w:strike w:val="0"/>
          <w:color w:val="000000"/>
          <w:spacing w:val="1"/>
          <w:sz w:val="24"/>
          <w:szCs w:val="24"/>
          <w:u w:val="none"/>
          <w:rtl w:val="0"/>
        </w:rPr>
        <w:t xml:space="preserve"> </w:t>
      </w:r>
      <w:r>
        <w:rPr>
          <w:rFonts w:ascii="Times New Roman" w:eastAsia="Times New Roman" w:hAnsi="Times New Roman" w:cs="Times New Roman"/>
          <w:b w:val="0"/>
          <w:bCs w:val="0"/>
          <w:i/>
          <w:iCs/>
          <w:strike w:val="0"/>
          <w:color w:val="000000"/>
          <w:spacing w:val="1"/>
          <w:sz w:val="24"/>
          <w:szCs w:val="24"/>
          <w:u w:val="none"/>
          <w:rtl w:val="0"/>
        </w:rPr>
        <w:t>focal</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length</w:t>
      </w:r>
      <w:r>
        <w:rPr>
          <w:rFonts w:ascii="Times New Roman" w:eastAsia="Times New Roman" w:hAnsi="Times New Roman" w:cs="Times New Roman"/>
          <w:b w:val="0"/>
          <w:bCs w:val="0"/>
          <w:i w:val="0"/>
          <w:iCs w:val="0"/>
          <w:strike w:val="0"/>
          <w:color w:val="000000"/>
          <w:spacing w:val="0"/>
          <w:sz w:val="24"/>
          <w:szCs w:val="24"/>
          <w:u w:val="none"/>
          <w:rtl w:val="0"/>
        </w:rPr>
        <w:t>.</w:t>
      </w:r>
    </w:p>
    <w:p>
      <w:pPr>
        <w:numPr>
          <w:ilvl w:val="0"/>
          <w:numId w:val="15"/>
        </w:numPr>
        <w:bidi w:val="0"/>
        <w:spacing w:before="310" w:after="0" w:line="308" w:lineRule="atLeast"/>
        <w:ind w:right="-200"/>
        <w:jc w:val="both"/>
        <w:rPr>
          <w:rFonts w:ascii="Times New Roman" w:eastAsia="Times New Roman" w:hAnsi="Times New Roman" w:cs="Times New Roman"/>
          <w:sz w:val="28"/>
          <w:szCs w:val="28"/>
        </w:rPr>
      </w:pPr>
      <w:r>
        <w:rPr>
          <w:rFonts w:ascii="Times New Roman" w:eastAsia="Times New Roman" w:hAnsi="Times New Roman" w:cs="Times New Roman"/>
          <w:b/>
          <w:bCs/>
          <w:i w:val="0"/>
          <w:iCs w:val="0"/>
          <w:strike w:val="0"/>
          <w:color w:val="6000C0"/>
          <w:spacing w:val="0"/>
          <w:sz w:val="28"/>
          <w:szCs w:val="28"/>
          <w:u w:val="none"/>
          <w:rtl w:val="0"/>
        </w:rPr>
        <w:t>LENS</w:t>
      </w:r>
      <w:r>
        <w:rPr>
          <w:rFonts w:ascii="Times New Roman" w:eastAsia="Times New Roman" w:hAnsi="Times New Roman" w:cs="Times New Roman"/>
          <w:b/>
          <w:bCs/>
          <w:i w:val="0"/>
          <w:iCs w:val="0"/>
          <w:strike w:val="0"/>
          <w:color w:val="6000C0"/>
          <w:spacing w:val="1"/>
          <w:sz w:val="28"/>
          <w:szCs w:val="28"/>
          <w:u w:val="none"/>
          <w:rtl w:val="0"/>
        </w:rPr>
        <w:t xml:space="preserve"> </w:t>
      </w:r>
      <w:r>
        <w:rPr>
          <w:rFonts w:ascii="Times New Roman" w:eastAsia="Times New Roman" w:hAnsi="Times New Roman" w:cs="Times New Roman"/>
          <w:b/>
          <w:bCs/>
          <w:i w:val="0"/>
          <w:iCs w:val="0"/>
          <w:strike w:val="0"/>
          <w:color w:val="6000C0"/>
          <w:spacing w:val="1"/>
          <w:sz w:val="28"/>
          <w:szCs w:val="28"/>
          <w:u w:val="none"/>
          <w:rtl w:val="0"/>
        </w:rPr>
        <w:t>PROPERTIES</w:t>
      </w:r>
    </w:p>
    <w:p>
      <w:pPr>
        <w:bidi w:val="0"/>
        <w:spacing w:before="297"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used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light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optics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often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approximated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thin lenses.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thin-lens</w:t>
      </w:r>
    </w:p>
    <w:p>
      <w:pPr>
        <w:bidi w:val="0"/>
        <w:spacing w:before="38" w:after="0"/>
        <w:ind w:left="1478" w:right="-200" w:firstLine="0"/>
        <w:jc w:val="both"/>
        <w:outlineLvl w:val="9"/>
      </w:pPr>
      <w:r>
        <w:pict>
          <v:shape id="_x0000_i1029" type="#_x0000_t75" style="width:324pt;height:146.64pt">
            <v:imagedata r:id="rId8" o:title=""/>
            <w10:anchorlock/>
          </v:shape>
        </w:pict>
      </w:r>
      <w:r>
        <w:pict>
          <v:shape id="_x0000_i1030" type="#_x0000_t75" style="width:0.24pt;height:146.64pt">
            <v:imagedata r:id="rId9" o:title=""/>
            <w10:anchorlock/>
          </v:shape>
        </w:pict>
      </w:r>
    </w:p>
    <w:p>
      <w:pPr>
        <w:bidi w:val="0"/>
        <w:spacing w:before="143" w:after="0" w:line="283" w:lineRule="atLeast"/>
        <w:ind w:left="0" w:right="128"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approximation,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rays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deflected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but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have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little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change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radius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passing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through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 approximation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often invalid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charged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optics;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Laplace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equation implies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 electric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extend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axial distances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comparable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diameter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 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6.4</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undergo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significant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radius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change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region.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which 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occurs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called</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thick</w:t>
      </w:r>
      <w:r>
        <w:rPr>
          <w:rFonts w:ascii="Times New Roman" w:eastAsia="Times New Roman" w:hAnsi="Times New Roman" w:cs="Times New Roman"/>
          <w:b w:val="0"/>
          <w:bCs w:val="0"/>
          <w:i/>
          <w:iCs/>
          <w:strike w:val="0"/>
          <w:color w:val="000000"/>
          <w:spacing w:val="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lenses</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section reviews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parameters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equations describing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thick</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lenses.</w:t>
      </w:r>
    </w:p>
    <w:p>
      <w:pPr>
        <w:bidi w:val="0"/>
        <w:spacing w:before="0" w:after="0" w:line="283" w:lineRule="atLeast"/>
        <w:ind w:left="0" w:right="11" w:firstLine="187"/>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A general charged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illustrated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6.5.</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an axial region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electric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 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deflects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may accelerate)</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drift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ballistic</w:t>
      </w:r>
      <w:r>
        <w:rPr>
          <w:rFonts w:ascii="Times New Roman" w:eastAsia="Times New Roman" w:hAnsi="Times New Roman" w:cs="Times New Roman"/>
          <w:b w:val="0"/>
          <w:bCs w:val="0"/>
          <w:i/>
          <w:iCs/>
          <w:strike w:val="0"/>
          <w:color w:val="000000"/>
          <w:spacing w:val="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orbits</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 acceleration)</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field-free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regions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outside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upstream field-free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region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called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the </w:t>
      </w:r>
      <w:r>
        <w:rPr>
          <w:rFonts w:ascii="Times New Roman" w:eastAsia="Times New Roman" w:hAnsi="Times New Roman" w:cs="Times New Roman"/>
          <w:b w:val="0"/>
          <w:bCs w:val="0"/>
          <w:i/>
          <w:iCs/>
          <w:strike w:val="0"/>
          <w:color w:val="000000"/>
          <w:spacing w:val="0"/>
          <w:sz w:val="24"/>
          <w:szCs w:val="24"/>
          <w:u w:val="none"/>
          <w:rtl w:val="0"/>
        </w:rPr>
        <w:t>object</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space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downstream region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called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iCs/>
          <w:strike w:val="0"/>
          <w:color w:val="000000"/>
          <w:spacing w:val="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image</w:t>
      </w:r>
      <w:r>
        <w:rPr>
          <w:rFonts w:ascii="Times New Roman" w:eastAsia="Times New Roman" w:hAnsi="Times New Roman" w:cs="Times New Roman"/>
          <w:b w:val="0"/>
          <w:bCs w:val="0"/>
          <w:i/>
          <w:iCs/>
          <w:strike w:val="0"/>
          <w:color w:val="000000"/>
          <w:spacing w:val="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space</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function with particle motion in either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direction,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image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object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spaces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interchangeable.</w:t>
      </w:r>
    </w:p>
    <w:p>
      <w:pPr>
        <w:bidi w:val="0"/>
        <w:spacing w:before="0" w:after="0" w:line="283" w:lineRule="atLeast"/>
        <w:ind w:left="0" w:right="11" w:firstLine="187"/>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initially parallel 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exiting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form similar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triangles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(Fig.</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6.5).</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exit 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projected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backward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straight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line,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they intersect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forward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projection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entrance 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plane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perpendicular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called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principal</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plane</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location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 principal plane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denoted</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H</w:t>
      </w:r>
      <w:r>
        <w:rPr>
          <w:rFonts w:ascii="Times New Roman" w:eastAsia="Times New Roman" w:hAnsi="Times New Roman" w:cs="Times New Roman"/>
          <w:b w:val="0"/>
          <w:bCs w:val="0"/>
          <w:i/>
          <w:iCs/>
          <w:strike w:val="0"/>
          <w:color w:val="000000"/>
          <w:spacing w:val="1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distance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w:t>
      </w:r>
      <w:r>
        <w:rPr>
          <w:rFonts w:ascii="Times New Roman" w:eastAsia="Times New Roman" w:hAnsi="Times New Roman" w:cs="Times New Roman"/>
          <w:b w:val="0"/>
          <w:bCs w:val="0"/>
          <w:i/>
          <w:iCs/>
          <w:strike w:val="0"/>
          <w:color w:val="000000"/>
          <w:spacing w:val="0"/>
          <w:sz w:val="24"/>
          <w:szCs w:val="24"/>
          <w:u w:val="none"/>
          <w:rtl w:val="0"/>
        </w:rPr>
        <w:t xml:space="preserve"> H</w:t>
      </w:r>
      <w:r>
        <w:rPr>
          <w:rFonts w:ascii="Times New Roman" w:eastAsia="Times New Roman" w:hAnsi="Times New Roman" w:cs="Times New Roman"/>
          <w:b w:val="0"/>
          <w:bCs w:val="0"/>
          <w:i w:val="0"/>
          <w:iCs w:val="0"/>
          <w:strike w:val="0"/>
          <w:color w:val="000000"/>
          <w:spacing w:val="74"/>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point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intersect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called</w:t>
      </w:r>
    </w:p>
    <w:p>
      <w:pPr>
        <w:bidi w:val="0"/>
        <w:spacing w:before="0" w:after="0" w:line="159" w:lineRule="atLeast"/>
        <w:ind w:left="2659"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1</w:t>
      </w:r>
      <w:r>
        <w:rPr>
          <w:rFonts w:ascii="Times New Roman" w:eastAsia="Times New Roman" w:hAnsi="Times New Roman" w:cs="Times New Roman"/>
          <w:b w:val="0"/>
          <w:bCs w:val="0"/>
          <w:i/>
          <w:iCs/>
          <w:strike w:val="0"/>
          <w:color w:val="000000"/>
          <w:spacing w:val="2047"/>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1</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1"/>
          <w:sz w:val="24"/>
          <w:szCs w:val="24"/>
          <w:u w:val="none"/>
          <w:rtl w:val="0"/>
        </w:rPr>
        <w:t>focal</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length</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5"/>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f</w:t>
      </w:r>
      <w:r>
        <w:rPr>
          <w:rFonts w:ascii="Times New Roman" w:eastAsia="Times New Roman" w:hAnsi="Times New Roman" w:cs="Times New Roman"/>
          <w:b w:val="0"/>
          <w:bCs w:val="0"/>
          <w:i w:val="0"/>
          <w:iCs w:val="0"/>
          <w:strike w:val="0"/>
          <w:color w:val="000000"/>
          <w:spacing w:val="1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When</w:t>
      </w:r>
      <w:r>
        <w:rPr>
          <w:rFonts w:ascii="Times New Roman" w:eastAsia="Times New Roman" w:hAnsi="Times New Roman" w:cs="Times New Roman"/>
          <w:b w:val="0"/>
          <w:bCs w:val="0"/>
          <w:i/>
          <w:iCs/>
          <w:strike w:val="0"/>
          <w:color w:val="000000"/>
          <w:spacing w:val="0"/>
          <w:sz w:val="24"/>
          <w:szCs w:val="24"/>
          <w:u w:val="none"/>
          <w:rtl w:val="0"/>
        </w:rPr>
        <w:t xml:space="preserve"> H</w:t>
      </w:r>
      <w:r>
        <w:rPr>
          <w:rFonts w:ascii="Times New Roman" w:eastAsia="Times New Roman" w:hAnsi="Times New Roman" w:cs="Times New Roman"/>
          <w:b w:val="0"/>
          <w:bCs w:val="0"/>
          <w:i w:val="0"/>
          <w:iCs w:val="0"/>
          <w:strike w:val="0"/>
          <w:color w:val="000000"/>
          <w:spacing w:val="7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f</w:t>
      </w:r>
      <w:r>
        <w:rPr>
          <w:rFonts w:ascii="Times New Roman" w:eastAsia="Times New Roman" w:hAnsi="Times New Roman" w:cs="Times New Roman"/>
          <w:b w:val="0"/>
          <w:bCs w:val="0"/>
          <w:i w:val="0"/>
          <w:iCs w:val="0"/>
          <w:strike w:val="0"/>
          <w:color w:val="000000"/>
          <w:spacing w:val="8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known,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any 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enters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p>
    <w:p>
      <w:pPr>
        <w:bidi w:val="0"/>
        <w:spacing w:before="1" w:after="0" w:line="159" w:lineRule="atLeast"/>
        <w:ind w:left="1699"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1</w:t>
      </w:r>
      <w:r>
        <w:rPr>
          <w:rFonts w:ascii="Times New Roman" w:eastAsia="Times New Roman" w:hAnsi="Times New Roman" w:cs="Times New Roman"/>
          <w:b w:val="0"/>
          <w:bCs w:val="0"/>
          <w:i/>
          <w:iCs/>
          <w:strike w:val="0"/>
          <w:color w:val="000000"/>
          <w:spacing w:val="881"/>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1</w:t>
      </w:r>
      <w:r>
        <w:rPr>
          <w:rFonts w:ascii="Times New Roman" w:eastAsia="Times New Roman" w:hAnsi="Times New Roman" w:cs="Times New Roman"/>
          <w:b w:val="0"/>
          <w:bCs w:val="0"/>
          <w:i/>
          <w:iCs/>
          <w:strike w:val="0"/>
          <w:color w:val="000000"/>
          <w:spacing w:val="502"/>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1</w:t>
      </w:r>
    </w:p>
    <w:p>
      <w:pPr>
        <w:bidi w:val="0"/>
        <w:spacing w:before="0" w:after="0" w:line="278" w:lineRule="atLeast"/>
        <w:ind w:left="0" w:right="-96"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 xml:space="preserve">parallel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specified.</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straight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line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connecting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point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 xml:space="preserve">to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intersection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initial orbit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principal plane.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construction also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holds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 negative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lengths,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shown in 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6.6.</w:t>
      </w:r>
    </w:p>
    <w:p>
      <w:pPr>
        <w:bidi w:val="0"/>
        <w:spacing w:before="18" w:after="0" w:line="265" w:lineRule="atLeast"/>
        <w:ind w:left="187"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also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principal plane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2"/>
          <w:sz w:val="24"/>
          <w:szCs w:val="24"/>
          <w:u w:val="none"/>
          <w:rtl w:val="0"/>
        </w:rPr>
        <w:t>(</w:t>
      </w:r>
      <w:r>
        <w:rPr>
          <w:rFonts w:ascii="Times New Roman" w:eastAsia="Times New Roman" w:hAnsi="Times New Roman" w:cs="Times New Roman"/>
          <w:b w:val="0"/>
          <w:bCs w:val="0"/>
          <w:i/>
          <w:iCs/>
          <w:strike w:val="0"/>
          <w:color w:val="000000"/>
          <w:spacing w:val="2"/>
          <w:sz w:val="24"/>
          <w:szCs w:val="24"/>
          <w:u w:val="none"/>
          <w:rtl w:val="0"/>
        </w:rPr>
        <w:t>H</w:t>
      </w:r>
      <w:r>
        <w:rPr>
          <w:rFonts w:ascii="Times New Roman" w:eastAsia="Times New Roman" w:hAnsi="Times New Roman" w:cs="Times New Roman"/>
          <w:b w:val="0"/>
          <w:bCs w:val="0"/>
          <w:i w:val="0"/>
          <w:iCs w:val="0"/>
          <w:strike w:val="0"/>
          <w:color w:val="000000"/>
          <w:spacing w:val="1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focal length </w:t>
      </w:r>
      <w:r>
        <w:rPr>
          <w:rFonts w:ascii="Times New Roman" w:eastAsia="Times New Roman" w:hAnsi="Times New Roman" w:cs="Times New Roman"/>
          <w:b w:val="0"/>
          <w:bCs w:val="0"/>
          <w:i w:val="0"/>
          <w:iCs w:val="0"/>
          <w:strike w:val="0"/>
          <w:color w:val="000000"/>
          <w:spacing w:val="1"/>
          <w:sz w:val="24"/>
          <w:szCs w:val="24"/>
          <w:u w:val="none"/>
          <w:rtl w:val="0"/>
        </w:rPr>
        <w:t>(</w:t>
      </w:r>
      <w:r>
        <w:rPr>
          <w:rFonts w:ascii="Times New Roman" w:eastAsia="Times New Roman" w:hAnsi="Times New Roman" w:cs="Times New Roman"/>
          <w:b w:val="0"/>
          <w:bCs w:val="0"/>
          <w:i/>
          <w:iCs/>
          <w:strike w:val="0"/>
          <w:color w:val="000000"/>
          <w:spacing w:val="1"/>
          <w:sz w:val="24"/>
          <w:szCs w:val="24"/>
          <w:u w:val="none"/>
          <w:rtl w:val="0"/>
        </w:rPr>
        <w:t>f</w:t>
      </w:r>
      <w:r>
        <w:rPr>
          <w:rFonts w:ascii="Times New Roman" w:eastAsia="Times New Roman" w:hAnsi="Times New Roman" w:cs="Times New Roman"/>
          <w:b w:val="0"/>
          <w:bCs w:val="0"/>
          <w:i w:val="0"/>
          <w:iCs w:val="0"/>
          <w:strike w:val="0"/>
          <w:color w:val="000000"/>
          <w:spacing w:val="1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negative</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 .</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w:t>
      </w:r>
    </w:p>
    <w:p>
      <w:pPr>
        <w:bidi w:val="0"/>
        <w:spacing w:before="1" w:after="0" w:line="159" w:lineRule="atLeast"/>
        <w:ind w:left="3331"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2</w:t>
      </w:r>
      <w:r>
        <w:rPr>
          <w:rFonts w:ascii="Times New Roman" w:eastAsia="Times New Roman" w:hAnsi="Times New Roman" w:cs="Times New Roman"/>
          <w:b w:val="0"/>
          <w:bCs w:val="0"/>
          <w:i/>
          <w:iCs/>
          <w:strike w:val="0"/>
          <w:color w:val="000000"/>
          <w:spacing w:val="1841"/>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2</w:t>
      </w:r>
      <w:r>
        <w:rPr>
          <w:rFonts w:ascii="Times New Roman" w:eastAsia="Times New Roman" w:hAnsi="Times New Roman" w:cs="Times New Roman"/>
          <w:b w:val="0"/>
          <w:bCs w:val="0"/>
          <w:i/>
          <w:iCs/>
          <w:strike w:val="0"/>
          <w:color w:val="000000"/>
          <w:spacing w:val="2753"/>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z</w:t>
      </w:r>
    </w:p>
    <w:p>
      <w:pPr>
        <w:bidi w:val="0"/>
        <w:spacing w:before="0" w:after="0" w:line="275" w:lineRule="atLeast"/>
        <w:ind w:left="0" w:right="217"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lengths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need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equal.</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often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electrostatic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direction determines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if 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accelerated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decelerated.</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Two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examples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iCs/>
          <w:strike w:val="0"/>
          <w:color w:val="000000"/>
          <w:spacing w:val="0"/>
          <w:sz w:val="24"/>
          <w:szCs w:val="24"/>
          <w:u w:val="none"/>
          <w:rtl w:val="0"/>
        </w:rPr>
        <w:t xml:space="preserve"> f</w:t>
      </w:r>
      <w:r>
        <w:rPr>
          <w:rFonts w:ascii="Times New Roman" w:eastAsia="Times New Roman" w:hAnsi="Times New Roman" w:cs="Times New Roman"/>
          <w:b w:val="0"/>
          <w:bCs w:val="0"/>
          <w:i w:val="0"/>
          <w:iCs w:val="0"/>
          <w:strike w:val="0"/>
          <w:color w:val="000000"/>
          <w:spacing w:val="80"/>
          <w:sz w:val="24"/>
          <w:szCs w:val="24"/>
          <w:u w:val="none"/>
          <w:rtl w:val="0"/>
        </w:rPr>
        <w:t xml:space="preserve"> </w:t>
      </w:r>
      <w:r>
        <w:rPr>
          <w:rFonts w:ascii="Times New Roman" w:eastAsia="Times New Roman" w:hAnsi="Times New Roman" w:cs="Times New Roman"/>
          <w:b w:val="0"/>
          <w:bCs w:val="0"/>
          <w:i w:val="0"/>
          <w:iCs w:val="0"/>
          <w:strike w:val="0"/>
          <w:color w:val="000000"/>
          <w:spacing w:val="19"/>
          <w:sz w:val="24"/>
          <w:szCs w:val="24"/>
          <w:u w:val="none"/>
          <w:rtl w:val="0"/>
        </w:rPr>
        <w:footnoteRef/>
      </w:r>
      <w:r>
        <w:rPr>
          <w:rFonts w:ascii="Times New Roman" w:eastAsia="Times New Roman" w:hAnsi="Times New Roman" w:cs="Times New Roman"/>
          <w:b w:val="0"/>
          <w:bCs w:val="0"/>
          <w:i/>
          <w:iCs/>
          <w:strike w:val="0"/>
          <w:color w:val="000000"/>
          <w:spacing w:val="19"/>
          <w:sz w:val="24"/>
          <w:szCs w:val="24"/>
          <w:u w:val="none"/>
          <w:rtl w:val="0"/>
        </w:rPr>
        <w:t>f</w:t>
      </w:r>
      <w:r>
        <w:rPr>
          <w:rFonts w:ascii="Times New Roman" w:eastAsia="Times New Roman" w:hAnsi="Times New Roman" w:cs="Times New Roman"/>
          <w:b w:val="0"/>
          <w:bCs w:val="0"/>
          <w:i w:val="0"/>
          <w:iCs w:val="0"/>
          <w:strike w:val="0"/>
          <w:color w:val="000000"/>
          <w:spacing w:val="8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aperture</w:t>
      </w:r>
    </w:p>
    <w:p>
      <w:pPr>
        <w:bidi w:val="0"/>
        <w:spacing w:before="1" w:after="0" w:line="159" w:lineRule="atLeast"/>
        <w:ind w:left="6893"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1</w:t>
      </w:r>
      <w:r>
        <w:rPr>
          <w:rFonts w:ascii="Times New Roman" w:eastAsia="Times New Roman" w:hAnsi="Times New Roman" w:cs="Times New Roman"/>
          <w:b w:val="0"/>
          <w:bCs w:val="0"/>
          <w:i/>
          <w:iCs/>
          <w:strike w:val="0"/>
          <w:color w:val="000000"/>
          <w:spacing w:val="305"/>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2</w:t>
      </w:r>
    </w:p>
    <w:p>
      <w:pPr>
        <w:bidi w:val="0"/>
        <w:spacing w:before="0" w:after="0" w:line="278" w:lineRule="atLeast"/>
        <w:ind w:left="0" w:right="-143"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(Section 6.5)</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immersion 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(Section </w:t>
      </w:r>
      <w:r>
        <w:rPr>
          <w:rFonts w:ascii="Times New Roman" w:eastAsia="Times New Roman" w:hAnsi="Times New Roman" w:cs="Times New Roman"/>
          <w:b w:val="0"/>
          <w:bCs w:val="0"/>
          <w:i w:val="0"/>
          <w:iCs w:val="0"/>
          <w:strike w:val="0"/>
          <w:color w:val="000000"/>
          <w:spacing w:val="1"/>
          <w:sz w:val="24"/>
          <w:szCs w:val="24"/>
          <w:u w:val="none"/>
          <w:rtl w:val="0"/>
        </w:rPr>
        <w:t>6.6).</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iCs/>
          <w:strike w:val="0"/>
          <w:color w:val="000000"/>
          <w:spacing w:val="0"/>
          <w:sz w:val="24"/>
          <w:szCs w:val="24"/>
          <w:u w:val="none"/>
          <w:rtl w:val="0"/>
        </w:rPr>
        <w:t xml:space="preserve"> thin</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defined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 axial length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small compared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length.</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Since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principal planes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contained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 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region,</w:t>
      </w:r>
      <w:r>
        <w:rPr>
          <w:rFonts w:ascii="Times New Roman" w:eastAsia="Times New Roman" w:hAnsi="Times New Roman" w:cs="Times New Roman"/>
          <w:b w:val="0"/>
          <w:bCs w:val="0"/>
          <w:i/>
          <w:iCs/>
          <w:strike w:val="0"/>
          <w:color w:val="000000"/>
          <w:spacing w:val="5"/>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H</w:t>
      </w:r>
      <w:r>
        <w:rPr>
          <w:rFonts w:ascii="Times New Roman" w:eastAsia="Times New Roman" w:hAnsi="Times New Roman" w:cs="Times New Roman"/>
          <w:b w:val="0"/>
          <w:bCs w:val="0"/>
          <w:i/>
          <w:iCs/>
          <w:strike w:val="0"/>
          <w:color w:val="000000"/>
          <w:spacing w:val="7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H</w:t>
      </w:r>
      <w:r>
        <w:rPr>
          <w:rFonts w:ascii="Times New Roman" w:eastAsia="Times New Roman" w:hAnsi="Times New Roman" w:cs="Times New Roman"/>
          <w:b w:val="0"/>
          <w:bCs w:val="0"/>
          <w:i/>
          <w:iCs/>
          <w:strike w:val="0"/>
          <w:color w:val="000000"/>
          <w:spacing w:val="1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 thin 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only one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principal plane.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emerge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same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radius</w:t>
      </w:r>
    </w:p>
    <w:p>
      <w:pPr>
        <w:bidi w:val="0"/>
        <w:spacing w:before="0" w:after="0" w:line="159" w:lineRule="atLeast"/>
        <w:ind w:left="1378"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1</w:t>
      </w:r>
      <w:r>
        <w:rPr>
          <w:rFonts w:ascii="Times New Roman" w:eastAsia="Times New Roman" w:hAnsi="Times New Roman" w:cs="Times New Roman"/>
          <w:b w:val="0"/>
          <w:bCs w:val="0"/>
          <w:i/>
          <w:iCs/>
          <w:strike w:val="0"/>
          <w:color w:val="000000"/>
          <w:spacing w:val="425"/>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2</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they entered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but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change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direction.</w:t>
      </w:r>
    </w:p>
    <w:p>
      <w:pPr>
        <w:bidi w:val="0"/>
        <w:spacing w:before="14" w:after="0"/>
        <w:ind w:left="734" w:right="-200" w:firstLine="0"/>
        <w:jc w:val="both"/>
        <w:outlineLvl w:val="9"/>
      </w:pPr>
      <w:r>
        <w:pict>
          <v:shape id="_x0000_i1031" type="#_x0000_t75" style="width:396.24pt;height:169.2pt">
            <v:imagedata r:id="rId10" o:title=""/>
            <w10:anchorlock/>
          </v:shape>
        </w:pict>
      </w:r>
    </w:p>
    <w:p>
      <w:pPr>
        <w:bidi w:val="0"/>
        <w:spacing w:before="566" w:after="0" w:line="283" w:lineRule="atLeast"/>
        <w:ind w:left="0" w:right="-103" w:firstLine="187"/>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2"/>
          <w:sz w:val="24"/>
          <w:szCs w:val="24"/>
          <w:u w:val="none"/>
          <w:rtl w:val="0"/>
        </w:rPr>
        <w:t>two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other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common terms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applied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lenses,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power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f-number</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The strength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determined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by how</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much 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bends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Shorter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lengths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mean stronger lenses.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power</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P</w:t>
      </w:r>
      <w:r>
        <w:rPr>
          <w:rFonts w:ascii="Times New Roman" w:eastAsia="Times New Roman" w:hAnsi="Times New Roman" w:cs="Times New Roman"/>
          <w:b w:val="0"/>
          <w:bCs w:val="0"/>
          <w:i w:val="0"/>
          <w:iCs w:val="0"/>
          <w:strike w:val="0"/>
          <w:color w:val="000000"/>
          <w:spacing w:val="0"/>
          <w:sz w:val="24"/>
          <w:szCs w:val="24"/>
          <w:u w:val="none"/>
          <w:rtl w:val="0"/>
        </w:rPr>
        <w:t xml:space="preserve">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inverse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length,</w:t>
      </w:r>
      <w:r>
        <w:rPr>
          <w:rFonts w:ascii="Times New Roman" w:eastAsia="Times New Roman" w:hAnsi="Times New Roman" w:cs="Times New Roman"/>
          <w:b w:val="0"/>
          <w:bCs w:val="0"/>
          <w:i/>
          <w:iCs/>
          <w:strike w:val="0"/>
          <w:color w:val="000000"/>
          <w:spacing w:val="5"/>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P =</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1"/>
          <w:sz w:val="24"/>
          <w:szCs w:val="24"/>
          <w:u w:val="none"/>
          <w:rtl w:val="0"/>
        </w:rPr>
        <w:t>1/f</w:t>
      </w:r>
      <w:r>
        <w:rPr>
          <w:rFonts w:ascii="Times New Roman" w:eastAsia="Times New Roman" w:hAnsi="Times New Roman" w:cs="Times New Roman"/>
          <w:b w:val="0"/>
          <w:bCs w:val="0"/>
          <w:i w:val="0"/>
          <w:iCs w:val="0"/>
          <w:strike w:val="0"/>
          <w:color w:val="000000"/>
          <w:spacing w:val="1"/>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length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measured in meters,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power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given in m</w:t>
      </w:r>
      <w:r>
        <w:rPr>
          <w:rFonts w:ascii="Times New Roman" w:eastAsia="Times New Roman" w:hAnsi="Times New Roman" w:cs="Times New Roman"/>
          <w:b w:val="0"/>
          <w:bCs w:val="0"/>
          <w:i w:val="0"/>
          <w:iCs w:val="0"/>
          <w:strike w:val="0"/>
          <w:color w:val="000000"/>
          <w:spacing w:val="0"/>
          <w:sz w:val="14"/>
          <w:szCs w:val="14"/>
          <w:u w:val="none"/>
          <w:rtl w:val="0"/>
        </w:rPr>
        <w:t>-1</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or</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diopters</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f</w:t>
      </w:r>
      <w:r>
        <w:rPr>
          <w:rFonts w:ascii="Times New Roman" w:eastAsia="Times New Roman" w:hAnsi="Times New Roman" w:cs="Times New Roman"/>
          <w:b w:val="0"/>
          <w:bCs w:val="0"/>
          <w:i w:val="0"/>
          <w:iCs w:val="0"/>
          <w:strike w:val="0"/>
          <w:color w:val="000000"/>
          <w:spacing w:val="0"/>
          <w:sz w:val="24"/>
          <w:szCs w:val="24"/>
          <w:u w:val="none"/>
          <w:rtl w:val="0"/>
        </w:rPr>
        <w:t>-number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ratio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focal length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 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diameter:</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f</w:t>
      </w:r>
      <w:r>
        <w:rPr>
          <w:rFonts w:ascii="Times New Roman" w:eastAsia="Times New Roman" w:hAnsi="Times New Roman" w:cs="Times New Roman"/>
          <w:b w:val="0"/>
          <w:bCs w:val="0"/>
          <w:i w:val="0"/>
          <w:iCs w:val="0"/>
          <w:strike w:val="0"/>
          <w:color w:val="000000"/>
          <w:spacing w:val="0"/>
          <w:sz w:val="24"/>
          <w:szCs w:val="24"/>
          <w:u w:val="none"/>
          <w:rtl w:val="0"/>
        </w:rPr>
        <w:t>-number</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1"/>
          <w:sz w:val="24"/>
          <w:szCs w:val="24"/>
          <w:u w:val="none"/>
          <w:rtl w:val="0"/>
        </w:rPr>
        <w:t>f/D</w:t>
      </w:r>
      <w:r>
        <w:rPr>
          <w:rFonts w:ascii="Times New Roman" w:eastAsia="Times New Roman" w:hAnsi="Times New Roman" w:cs="Times New Roman"/>
          <w:b w:val="0"/>
          <w:bCs w:val="0"/>
          <w:i w:val="0"/>
          <w:iCs w:val="0"/>
          <w:strike w:val="0"/>
          <w:color w:val="000000"/>
          <w:spacing w:val="1"/>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f</w:t>
      </w:r>
      <w:r>
        <w:rPr>
          <w:rFonts w:ascii="Times New Roman" w:eastAsia="Times New Roman" w:hAnsi="Times New Roman" w:cs="Times New Roman"/>
          <w:b w:val="0"/>
          <w:bCs w:val="0"/>
          <w:i w:val="0"/>
          <w:iCs w:val="0"/>
          <w:strike w:val="0"/>
          <w:color w:val="000000"/>
          <w:spacing w:val="0"/>
          <w:sz w:val="24"/>
          <w:szCs w:val="24"/>
          <w:u w:val="none"/>
          <w:rtl w:val="0"/>
        </w:rPr>
        <w:t>-number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important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describing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nonlaminar beams.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characterizes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different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optical systems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terms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minimum focal spot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size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 maximum achievable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flux.</w:t>
      </w:r>
    </w:p>
    <w:p>
      <w:pPr>
        <w:bidi w:val="0"/>
        <w:spacing w:before="0" w:after="0" w:line="283" w:lineRule="atLeast"/>
        <w:ind w:left="0" w:right="-170" w:firstLine="187"/>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1"/>
          <w:sz w:val="24"/>
          <w:szCs w:val="24"/>
          <w:u w:val="none"/>
          <w:rtl w:val="0"/>
        </w:rPr>
        <w:t>If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principal planes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lengths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known,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transformation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an orbit between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entrance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determined.</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holds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even 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nonparallel entrance orbits.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conclusion follows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fact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described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by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linear, second-order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differential equation.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relationship</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between initial 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final 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3"/>
          <w:sz w:val="24"/>
          <w:szCs w:val="24"/>
          <w:u w:val="none"/>
          <w:rtl w:val="0"/>
        </w:rPr>
        <w:t>(</w:t>
      </w:r>
      <w:r>
        <w:rPr>
          <w:rFonts w:ascii="Times New Roman" w:eastAsia="Times New Roman" w:hAnsi="Times New Roman" w:cs="Times New Roman"/>
          <w:b w:val="0"/>
          <w:bCs w:val="0"/>
          <w:i/>
          <w:iCs/>
          <w:strike w:val="0"/>
          <w:color w:val="000000"/>
          <w:spacing w:val="3"/>
          <w:sz w:val="24"/>
          <w:szCs w:val="24"/>
          <w:u w:val="none"/>
          <w:rtl w:val="0"/>
        </w:rPr>
        <w:t>r</w:t>
      </w:r>
      <w:r>
        <w:rPr>
          <w:rFonts w:ascii="Times New Roman" w:eastAsia="Times New Roman" w:hAnsi="Times New Roman" w:cs="Times New Roman"/>
          <w:b w:val="0"/>
          <w:bCs w:val="0"/>
          <w:i/>
          <w:iCs/>
          <w:strike w:val="0"/>
          <w:color w:val="000000"/>
          <w:spacing w:val="10"/>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5"/>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iCs/>
          <w:strike w:val="0"/>
          <w:color w:val="000000"/>
          <w:spacing w:val="10"/>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r>
      <w:r>
        <w:rPr>
          <w:rFonts w:ascii="Times New Roman" w:eastAsia="Times New Roman" w:hAnsi="Times New Roman" w:cs="Times New Roman"/>
          <w:b w:val="0"/>
          <w:bCs w:val="0"/>
          <w:i/>
          <w:iCs/>
          <w:strike w:val="0"/>
          <w:color w:val="000000"/>
          <w:spacing w:val="0"/>
          <w:sz w:val="24"/>
          <w:szCs w:val="24"/>
          <w:u w:val="none"/>
          <w:rtl w:val="0"/>
        </w:rPr>
        <w:t xml:space="preserve"> </w:t>
      </w:r>
      <w:r>
        <w:rPr>
          <w:rFonts w:ascii="Times New Roman" w:eastAsia="Times New Roman" w:hAnsi="Times New Roman" w:cs="Times New Roman"/>
          <w:b w:val="0"/>
          <w:bCs w:val="0"/>
          <w:i/>
          <w:iCs/>
          <w:strike w:val="0"/>
          <w:color w:val="000000"/>
          <w:spacing w:val="36"/>
          <w:sz w:val="24"/>
          <w:szCs w:val="24"/>
          <w:u w:val="none"/>
          <w:rtl w:val="0"/>
        </w:rPr>
        <w:t>r,</w:t>
      </w:r>
      <w:r>
        <w:rPr>
          <w:rFonts w:ascii="Times New Roman" w:eastAsia="Times New Roman" w:hAnsi="Times New Roman" w:cs="Times New Roman"/>
          <w:b w:val="0"/>
          <w:bCs w:val="0"/>
          <w:i/>
          <w:iCs/>
          <w:strike w:val="0"/>
          <w:color w:val="000000"/>
          <w:spacing w:val="5"/>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24"/>
          <w:szCs w:val="24"/>
          <w:u w:val="none"/>
          <w:rtl w:val="0"/>
        </w:rPr>
        <w:t>)</w:t>
      </w:r>
    </w:p>
    <w:p>
      <w:pPr>
        <w:bidi w:val="0"/>
        <w:spacing w:before="0" w:after="0" w:line="159" w:lineRule="atLeast"/>
        <w:ind w:left="8040"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1</w:t>
      </w:r>
      <w:r>
        <w:rPr>
          <w:rFonts w:ascii="Times New Roman" w:eastAsia="Times New Roman" w:hAnsi="Times New Roman" w:cs="Times New Roman"/>
          <w:b w:val="0"/>
          <w:bCs w:val="0"/>
          <w:i/>
          <w:iCs/>
          <w:strike w:val="0"/>
          <w:color w:val="000000"/>
          <w:spacing w:val="180"/>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1</w:t>
      </w:r>
      <w:r>
        <w:rPr>
          <w:rFonts w:ascii="Times New Roman" w:eastAsia="Times New Roman" w:hAnsi="Times New Roman" w:cs="Times New Roman"/>
          <w:b w:val="0"/>
          <w:bCs w:val="0"/>
          <w:i/>
          <w:iCs/>
          <w:strike w:val="0"/>
          <w:color w:val="000000"/>
          <w:spacing w:val="415"/>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f</w:t>
      </w:r>
      <w:r>
        <w:rPr>
          <w:rFonts w:ascii="Times New Roman" w:eastAsia="Times New Roman" w:hAnsi="Times New Roman" w:cs="Times New Roman"/>
          <w:b w:val="0"/>
          <w:bCs w:val="0"/>
          <w:i/>
          <w:iCs/>
          <w:strike w:val="0"/>
          <w:color w:val="000000"/>
          <w:spacing w:val="178"/>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f</w:t>
      </w:r>
    </w:p>
    <w:p>
      <w:pPr>
        <w:bidi w:val="0"/>
        <w:spacing w:before="0" w:after="0" w:line="279" w:lineRule="atLeast"/>
        <w:ind w:left="0" w:right="-82"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can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expressed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2"/>
          <w:sz w:val="24"/>
          <w:szCs w:val="24"/>
          <w:u w:val="none"/>
          <w:rtl w:val="0"/>
        </w:rPr>
        <w:t>two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algebraic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equations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four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constant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coefficients.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Given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2"/>
          <w:sz w:val="24"/>
          <w:szCs w:val="24"/>
          <w:u w:val="none"/>
          <w:rtl w:val="0"/>
        </w:rPr>
        <w:t>two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initial conditions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coefficients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(equivalent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2"/>
          <w:sz w:val="24"/>
          <w:szCs w:val="24"/>
          <w:u w:val="none"/>
          <w:rtl w:val="0"/>
        </w:rPr>
        <w:t>two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principal planes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lengths),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final orbit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determined.</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statement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will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proved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Chapter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8</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ray transfer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matrix formalism.</w:t>
      </w:r>
    </w:p>
    <w:p>
      <w:pPr>
        <w:bidi w:val="0"/>
        <w:spacing w:before="1" w:after="0" w:line="283" w:lineRule="atLeast"/>
        <w:ind w:left="0" w:right="-145" w:firstLine="187"/>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Chapter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8</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also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contains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2"/>
          <w:sz w:val="24"/>
          <w:szCs w:val="24"/>
          <w:u w:val="none"/>
          <w:rtl w:val="0"/>
        </w:rPr>
        <w:t>proof</w:t>
      </w:r>
      <w:r>
        <w:rPr>
          <w:rFonts w:ascii="Times New Roman" w:eastAsia="Times New Roman" w:hAnsi="Times New Roman" w:cs="Times New Roman"/>
          <w:b w:val="0"/>
          <w:bCs w:val="0"/>
          <w:i w:val="0"/>
          <w:iCs w:val="0"/>
          <w:strike w:val="0"/>
          <w:color w:val="000000"/>
          <w:spacing w:val="0"/>
          <w:sz w:val="24"/>
          <w:szCs w:val="24"/>
          <w:u w:val="none"/>
          <w:rtl w:val="0"/>
        </w:rPr>
        <w:t xml:space="preserve"> 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linear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produce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 image.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definition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an image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indicated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6.7.</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Two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special planes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defined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either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side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the </w:t>
      </w:r>
      <w:r>
        <w:rPr>
          <w:rFonts w:ascii="Times New Roman" w:eastAsia="Times New Roman" w:hAnsi="Times New Roman" w:cs="Times New Roman"/>
          <w:b w:val="0"/>
          <w:bCs w:val="0"/>
          <w:i/>
          <w:iCs/>
          <w:strike w:val="0"/>
          <w:color w:val="000000"/>
          <w:spacing w:val="0"/>
          <w:sz w:val="24"/>
          <w:szCs w:val="24"/>
          <w:u w:val="none"/>
          <w:rtl w:val="0"/>
        </w:rPr>
        <w:t>object</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plane</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image</w:t>
      </w:r>
      <w:r>
        <w:rPr>
          <w:rFonts w:ascii="Times New Roman" w:eastAsia="Times New Roman" w:hAnsi="Times New Roman" w:cs="Times New Roman"/>
          <w:b w:val="0"/>
          <w:bCs w:val="0"/>
          <w:i/>
          <w:iCs/>
          <w:strike w:val="0"/>
          <w:color w:val="000000"/>
          <w:spacing w:val="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plane</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(which depends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properties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location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 object).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 image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produced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if all 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leave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point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object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plane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meet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point 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image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plane,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independent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their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initial direction.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mapping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spatial points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one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plane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another.</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image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space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object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space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interchangeable,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depending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the direction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2"/>
          <w:sz w:val="24"/>
          <w:szCs w:val="24"/>
          <w:u w:val="none"/>
          <w:rtl w:val="0"/>
        </w:rPr>
        <w:t>proof</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existence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an image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most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easily performed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matrix algebra.</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Nonetheless,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assuming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property,</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principal plane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construction gives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 locations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image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object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planes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relative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magnification passing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one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 xml:space="preserve">to </w:t>
      </w:r>
      <w:r>
        <w:rPr>
          <w:rFonts w:ascii="Times New Roman" w:eastAsia="Times New Roman" w:hAnsi="Times New Roman" w:cs="Times New Roman"/>
          <w:b w:val="0"/>
          <w:bCs w:val="0"/>
          <w:i w:val="0"/>
          <w:iCs w:val="0"/>
          <w:strike w:val="0"/>
          <w:color w:val="000000"/>
          <w:spacing w:val="0"/>
          <w:sz w:val="24"/>
          <w:szCs w:val="24"/>
          <w:u w:val="none"/>
          <w:rtl w:val="0"/>
        </w:rPr>
        <w:t>another.</w:t>
      </w:r>
    </w:p>
    <w:p>
      <w:pPr>
        <w:bidi w:val="0"/>
        <w:spacing w:before="0" w:after="0" w:line="283" w:lineRule="atLeast"/>
        <w:ind w:left="0" w:right="-109" w:firstLine="187"/>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6.7</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shows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image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formation by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image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object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space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related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by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principal plane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construction;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determined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by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principal plane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length.</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quantities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give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detailed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information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inside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arrows</w:t>
      </w:r>
    </w:p>
    <w:p>
      <w:pPr>
        <w:bidi w:val="0"/>
        <w:spacing w:before="24" w:after="0"/>
        <w:ind w:left="677" w:right="-200" w:firstLine="0"/>
        <w:jc w:val="both"/>
        <w:outlineLvl w:val="9"/>
      </w:pPr>
      <w:r>
        <w:pict>
          <v:shape id="_x0000_i1032" type="#_x0000_t75" style="width:396.24pt;height:182.16pt">
            <v:imagedata r:id="rId11" o:title=""/>
            <w10:anchorlock/>
          </v:shape>
        </w:pict>
      </w:r>
    </w:p>
    <w:p>
      <w:pPr>
        <w:bidi w:val="0"/>
        <w:spacing w:before="597"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represent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an intensity distribution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transverse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direction.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Assume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each</w:t>
      </w:r>
    </w:p>
    <w:p>
      <w:pPr>
        <w:bidi w:val="0"/>
        <w:spacing w:before="18"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point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source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arrow</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3"/>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length</w:t>
      </w:r>
      <w:r>
        <w:rPr>
          <w:rFonts w:ascii="Times New Roman" w:eastAsia="Times New Roman" w:hAnsi="Times New Roman" w:cs="Times New Roman"/>
          <w:b w:val="0"/>
          <w:bCs w:val="0"/>
          <w:i/>
          <w:iCs/>
          <w:strike w:val="0"/>
          <w:color w:val="000000"/>
          <w:spacing w:val="0"/>
          <w:sz w:val="24"/>
          <w:szCs w:val="24"/>
          <w:u w:val="none"/>
          <w:rtl w:val="0"/>
        </w:rPr>
        <w:t xml:space="preserve"> D</w:t>
      </w:r>
      <w:r>
        <w:rPr>
          <w:rFonts w:ascii="Times New Roman" w:eastAsia="Times New Roman" w:hAnsi="Times New Roman" w:cs="Times New Roman"/>
          <w:b w:val="0"/>
          <w:bCs w:val="0"/>
          <w:i w:val="0"/>
          <w:iCs w:val="0"/>
          <w:strike w:val="0"/>
          <w:color w:val="000000"/>
          <w:spacing w:val="1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mapped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point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image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plane.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mapping</w:t>
      </w:r>
    </w:p>
    <w:p>
      <w:pPr>
        <w:bidi w:val="0"/>
        <w:spacing w:before="1" w:after="0" w:line="159" w:lineRule="atLeast"/>
        <w:ind w:left="3691"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2</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produces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 image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arrow</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length</w:t>
      </w:r>
      <w:r>
        <w:rPr>
          <w:rFonts w:ascii="Times New Roman" w:eastAsia="Times New Roman" w:hAnsi="Times New Roman" w:cs="Times New Roman"/>
          <w:b w:val="0"/>
          <w:bCs w:val="0"/>
          <w:i/>
          <w:iCs/>
          <w:strike w:val="0"/>
          <w:color w:val="000000"/>
          <w:spacing w:val="0"/>
          <w:sz w:val="24"/>
          <w:szCs w:val="24"/>
          <w:u w:val="none"/>
          <w:rtl w:val="0"/>
        </w:rPr>
        <w:t xml:space="preserve"> D</w:t>
      </w:r>
      <w:r>
        <w:rPr>
          <w:rFonts w:ascii="Times New Roman" w:eastAsia="Times New Roman" w:hAnsi="Times New Roman" w:cs="Times New Roman"/>
          <w:b w:val="0"/>
          <w:bCs w:val="0"/>
          <w:i w:val="0"/>
          <w:iCs w:val="0"/>
          <w:strike w:val="0"/>
          <w:color w:val="000000"/>
          <w:spacing w:val="1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Parallel 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laminar,</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distance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p>
    <w:p>
      <w:pPr>
        <w:bidi w:val="0"/>
        <w:spacing w:before="1" w:after="0" w:line="159" w:lineRule="atLeast"/>
        <w:ind w:left="3552"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1</w:t>
      </w:r>
    </w:p>
    <w:p>
      <w:pPr>
        <w:bidi w:val="0"/>
        <w:spacing w:before="0" w:after="0" w:line="275" w:lineRule="atLeast"/>
        <w:ind w:left="0" w:right="-158"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point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image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proportional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position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source.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want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locations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image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object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planes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2"/>
          <w:sz w:val="24"/>
          <w:szCs w:val="24"/>
          <w:u w:val="none"/>
          <w:rtl w:val="0"/>
        </w:rPr>
        <w:t>(</w:t>
      </w:r>
      <w:r>
        <w:rPr>
          <w:rFonts w:ascii="Times New Roman" w:eastAsia="Times New Roman" w:hAnsi="Times New Roman" w:cs="Times New Roman"/>
          <w:b w:val="0"/>
          <w:bCs w:val="0"/>
          <w:i/>
          <w:iCs/>
          <w:strike w:val="0"/>
          <w:color w:val="000000"/>
          <w:spacing w:val="2"/>
          <w:sz w:val="24"/>
          <w:szCs w:val="24"/>
          <w:u w:val="none"/>
          <w:rtl w:val="0"/>
        </w:rPr>
        <w:t>d</w:t>
      </w:r>
      <w:r>
        <w:rPr>
          <w:rFonts w:ascii="Times New Roman" w:eastAsia="Times New Roman" w:hAnsi="Times New Roman" w:cs="Times New Roman"/>
          <w:b w:val="0"/>
          <w:bCs w:val="0"/>
          <w:i w:val="0"/>
          <w:iCs w:val="0"/>
          <w:strike w:val="0"/>
          <w:color w:val="000000"/>
          <w:spacing w:val="7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d</w:t>
      </w:r>
      <w:r>
        <w:rPr>
          <w:rFonts w:ascii="Times New Roman" w:eastAsia="Times New Roman" w:hAnsi="Times New Roman" w:cs="Times New Roman"/>
          <w:b w:val="0"/>
          <w:bCs w:val="0"/>
          <w:i w:val="0"/>
          <w:iCs w:val="0"/>
          <w:strike w:val="0"/>
          <w:color w:val="000000"/>
          <w:spacing w:val="1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relative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principal planes,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well 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p>
    <w:p>
      <w:pPr>
        <w:bidi w:val="0"/>
        <w:spacing w:before="1" w:after="0" w:line="159" w:lineRule="atLeast"/>
        <w:ind w:left="3149"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1</w:t>
      </w:r>
      <w:r>
        <w:rPr>
          <w:rFonts w:ascii="Times New Roman" w:eastAsia="Times New Roman" w:hAnsi="Times New Roman" w:cs="Times New Roman"/>
          <w:b w:val="0"/>
          <w:bCs w:val="0"/>
          <w:i/>
          <w:iCs/>
          <w:strike w:val="0"/>
          <w:color w:val="000000"/>
          <w:spacing w:val="550"/>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2</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magnification,</w:t>
      </w:r>
      <w:r>
        <w:rPr>
          <w:rFonts w:ascii="Times New Roman" w:eastAsia="Times New Roman" w:hAnsi="Times New Roman" w:cs="Times New Roman"/>
          <w:b w:val="0"/>
          <w:bCs w:val="0"/>
          <w:i/>
          <w:iCs/>
          <w:strike w:val="0"/>
          <w:color w:val="000000"/>
          <w:spacing w:val="5"/>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M</w:t>
      </w:r>
      <w:r>
        <w:rPr>
          <w:rFonts w:ascii="Times New Roman" w:eastAsia="Times New Roman" w:hAnsi="Times New Roman" w:cs="Times New Roman"/>
          <w:b w:val="0"/>
          <w:bCs w:val="0"/>
          <w:i/>
          <w:iCs/>
          <w:strike w:val="0"/>
          <w:color w:val="000000"/>
          <w:spacing w:val="148"/>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D</w:t>
      </w:r>
      <w:r>
        <w:rPr>
          <w:rFonts w:ascii="Times New Roman" w:eastAsia="Times New Roman" w:hAnsi="Times New Roman" w:cs="Times New Roman"/>
          <w:b w:val="0"/>
          <w:bCs w:val="0"/>
          <w:i/>
          <w:iCs/>
          <w:strike w:val="0"/>
          <w:color w:val="000000"/>
          <w:spacing w:val="1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/D</w:t>
      </w:r>
      <w:r>
        <w:rPr>
          <w:rFonts w:ascii="Times New Roman" w:eastAsia="Times New Roman" w:hAnsi="Times New Roman" w:cs="Times New Roman"/>
          <w:b w:val="0"/>
          <w:bCs w:val="0"/>
          <w:i w:val="0"/>
          <w:iCs w:val="0"/>
          <w:strike w:val="0"/>
          <w:color w:val="000000"/>
          <w:spacing w:val="1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p>
    <w:p>
      <w:pPr>
        <w:bidi w:val="0"/>
        <w:spacing w:before="1" w:after="0" w:line="159" w:lineRule="atLeast"/>
        <w:ind w:left="1613"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21</w:t>
      </w:r>
      <w:r>
        <w:rPr>
          <w:rFonts w:ascii="Times New Roman" w:eastAsia="Times New Roman" w:hAnsi="Times New Roman" w:cs="Times New Roman"/>
          <w:b w:val="0"/>
          <w:bCs w:val="0"/>
          <w:i/>
          <w:iCs/>
          <w:strike w:val="0"/>
          <w:color w:val="000000"/>
          <w:spacing w:val="425"/>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1</w:t>
      </w:r>
      <w:r>
        <w:rPr>
          <w:rFonts w:ascii="Times New Roman" w:eastAsia="Times New Roman" w:hAnsi="Times New Roman" w:cs="Times New Roman"/>
          <w:b w:val="0"/>
          <w:bCs w:val="0"/>
          <w:i/>
          <w:iCs/>
          <w:strike w:val="0"/>
          <w:color w:val="000000"/>
          <w:spacing w:val="204"/>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2</w:t>
      </w:r>
    </w:p>
    <w:p>
      <w:pPr>
        <w:bidi w:val="0"/>
        <w:spacing w:before="0" w:after="0" w:line="280" w:lineRule="atLeast"/>
        <w:ind w:left="0" w:right="-40" w:firstLine="187"/>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image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properties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found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by following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2"/>
          <w:sz w:val="24"/>
          <w:szCs w:val="24"/>
          <w:u w:val="none"/>
          <w:rtl w:val="0"/>
        </w:rPr>
        <w:t>two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leaving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object.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Their intersection 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image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space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determines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location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image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plane.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known properties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enters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parallel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If</w:t>
      </w:r>
      <w:r>
        <w:rPr>
          <w:rFonts w:ascii="Times New Roman" w:eastAsia="Times New Roman" w:hAnsi="Times New Roman" w:cs="Times New Roman"/>
          <w:b w:val="0"/>
          <w:bCs w:val="0"/>
          <w:i w:val="0"/>
          <w:iCs w:val="0"/>
          <w:strike w:val="0"/>
          <w:color w:val="000000"/>
          <w:spacing w:val="0"/>
          <w:sz w:val="24"/>
          <w:szCs w:val="24"/>
          <w:u w:val="none"/>
          <w:rtl w:val="0"/>
        </w:rPr>
        <w:t xml:space="preserve">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parallel 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leaves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tip</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 xml:space="preserve">of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object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arrow,</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following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path</w:t>
      </w:r>
      <w:r>
        <w:rPr>
          <w:rFonts w:ascii="Times New Roman" w:eastAsia="Times New Roman" w:hAnsi="Times New Roman" w:cs="Times New Roman"/>
          <w:b w:val="0"/>
          <w:bCs w:val="0"/>
          <w:i w:val="0"/>
          <w:iCs w:val="0"/>
          <w:strike w:val="0"/>
          <w:color w:val="000000"/>
          <w:spacing w:val="0"/>
          <w:sz w:val="24"/>
          <w:szCs w:val="24"/>
          <w:u w:val="none"/>
          <w:rtl w:val="0"/>
        </w:rPr>
        <w:t xml:space="preserve"> 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passes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through</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intersection with the principal plane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w:t>
      </w:r>
      <w:r>
        <w:rPr>
          <w:rFonts w:ascii="Times New Roman" w:eastAsia="Times New Roman" w:hAnsi="Times New Roman" w:cs="Times New Roman"/>
          <w:b w:val="0"/>
          <w:bCs w:val="0"/>
          <w:i/>
          <w:iCs/>
          <w:strike w:val="0"/>
          <w:color w:val="000000"/>
          <w:spacing w:val="9"/>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iCs/>
          <w:strike w:val="0"/>
          <w:color w:val="000000"/>
          <w:spacing w:val="0"/>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D</w:t>
      </w:r>
      <w:r>
        <w:rPr>
          <w:rFonts w:ascii="Times New Roman" w:eastAsia="Times New Roman" w:hAnsi="Times New Roman" w:cs="Times New Roman"/>
          <w:b w:val="0"/>
          <w:bCs w:val="0"/>
          <w:i w:val="0"/>
          <w:iCs w:val="0"/>
          <w:strike w:val="0"/>
          <w:color w:val="000000"/>
          <w:spacing w:val="7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point</w:t>
      </w:r>
      <w:r>
        <w:rPr>
          <w:rFonts w:ascii="Times New Roman" w:eastAsia="Times New Roman" w:hAnsi="Times New Roman" w:cs="Times New Roman"/>
          <w:b w:val="0"/>
          <w:bCs w:val="0"/>
          <w:i/>
          <w:iCs/>
          <w:strike w:val="0"/>
          <w:color w:val="000000"/>
          <w:spacing w:val="8"/>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f</w:t>
      </w:r>
      <w:r>
        <w:rPr>
          <w:rFonts w:ascii="Times New Roman" w:eastAsia="Times New Roman" w:hAnsi="Times New Roman" w:cs="Times New Roman"/>
          <w:b w:val="0"/>
          <w:bCs w:val="0"/>
          <w:i w:val="0"/>
          <w:iCs w:val="0"/>
          <w:strike w:val="0"/>
          <w:color w:val="000000"/>
          <w:spacing w:val="1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marked</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6.7.</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order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p>
    <w:p>
      <w:pPr>
        <w:bidi w:val="0"/>
        <w:spacing w:before="0" w:after="0" w:line="159" w:lineRule="atLeast"/>
        <w:ind w:left="2242"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2</w:t>
      </w:r>
      <w:r>
        <w:rPr>
          <w:rFonts w:ascii="Times New Roman" w:eastAsia="Times New Roman" w:hAnsi="Times New Roman" w:cs="Times New Roman"/>
          <w:b w:val="0"/>
          <w:bCs w:val="0"/>
          <w:i/>
          <w:iCs/>
          <w:strike w:val="0"/>
          <w:color w:val="000000"/>
          <w:spacing w:val="1409"/>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1</w:t>
      </w:r>
    </w:p>
    <w:p>
      <w:pPr>
        <w:bidi w:val="0"/>
        <w:spacing w:before="0" w:after="0" w:line="278" w:lineRule="atLeast"/>
        <w:ind w:left="0" w:right="-137"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determine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second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interchange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roles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image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object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follow</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parallel 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leaves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right-hand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arrow</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1"/>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direction.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marked</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determined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by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points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w:t>
      </w:r>
      <w:r>
        <w:rPr>
          <w:rFonts w:ascii="Times New Roman" w:eastAsia="Times New Roman" w:hAnsi="Times New Roman" w:cs="Times New Roman"/>
          <w:b w:val="0"/>
          <w:bCs w:val="0"/>
          <w:i/>
          <w:iCs/>
          <w:strike w:val="0"/>
          <w:color w:val="000000"/>
          <w:spacing w:val="8"/>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H</w:t>
      </w:r>
      <w:r>
        <w:rPr>
          <w:rFonts w:ascii="Times New Roman" w:eastAsia="Times New Roman" w:hAnsi="Times New Roman" w:cs="Times New Roman"/>
          <w:b w:val="0"/>
          <w:bCs w:val="0"/>
          <w:i w:val="0"/>
          <w:iCs w:val="0"/>
          <w:strike w:val="0"/>
          <w:color w:val="000000"/>
          <w:spacing w:val="7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f</w:t>
      </w:r>
      <w:r>
        <w:rPr>
          <w:rFonts w:ascii="Times New Roman" w:eastAsia="Times New Roman" w:hAnsi="Times New Roman" w:cs="Times New Roman"/>
          <w:b w:val="0"/>
          <w:bCs w:val="0"/>
          <w:i w:val="0"/>
          <w:iCs w:val="0"/>
          <w:strike w:val="0"/>
          <w:color w:val="000000"/>
          <w:spacing w:val="1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A </w:t>
      </w:r>
      <w:r>
        <w:rPr>
          <w:rFonts w:ascii="Times New Roman" w:eastAsia="Times New Roman" w:hAnsi="Times New Roman" w:cs="Times New Roman"/>
          <w:b w:val="0"/>
          <w:bCs w:val="0"/>
          <w:i w:val="0"/>
          <w:iCs w:val="0"/>
          <w:strike w:val="0"/>
          <w:color w:val="000000"/>
          <w:spacing w:val="1"/>
          <w:sz w:val="24"/>
          <w:szCs w:val="24"/>
          <w:u w:val="none"/>
          <w:rtl w:val="0"/>
        </w:rPr>
        <w:t>property</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dynamics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under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electric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forces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time</w:t>
      </w:r>
    </w:p>
    <w:p>
      <w:pPr>
        <w:bidi w:val="0"/>
        <w:spacing w:before="0" w:after="0" w:line="159" w:lineRule="atLeast"/>
        <w:ind w:left="1411"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2</w:t>
      </w:r>
      <w:r>
        <w:rPr>
          <w:rFonts w:ascii="Times New Roman" w:eastAsia="Times New Roman" w:hAnsi="Times New Roman" w:cs="Times New Roman"/>
          <w:b w:val="0"/>
          <w:bCs w:val="0"/>
          <w:i/>
          <w:iCs/>
          <w:strike w:val="0"/>
          <w:color w:val="000000"/>
          <w:spacing w:val="502"/>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2</w:t>
      </w:r>
    </w:p>
    <w:p>
      <w:pPr>
        <w:bidi w:val="0"/>
        <w:spacing w:before="0" w:after="0" w:line="278" w:lineRule="atLeast"/>
        <w:ind w:left="0" w:right="-80"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reversibility.</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move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backward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along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same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trajectories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if</w:t>
      </w:r>
      <w:r>
        <w:rPr>
          <w:rFonts w:ascii="Times New Roman" w:eastAsia="Times New Roman" w:hAnsi="Times New Roman" w:cs="Times New Roman"/>
          <w:b w:val="0"/>
          <w:bCs w:val="0"/>
          <w:i/>
          <w:iCs/>
          <w:strike w:val="0"/>
          <w:color w:val="000000"/>
          <w:spacing w:val="0"/>
          <w:sz w:val="24"/>
          <w:szCs w:val="24"/>
          <w:u w:val="none"/>
          <w:rtl w:val="0"/>
        </w:rPr>
        <w:t xml:space="preserve"> </w:t>
      </w:r>
      <w:r>
        <w:rPr>
          <w:rFonts w:ascii="Times New Roman" w:eastAsia="Times New Roman" w:hAnsi="Times New Roman" w:cs="Times New Roman"/>
          <w:b w:val="0"/>
          <w:bCs w:val="0"/>
          <w:i/>
          <w:iCs/>
          <w:strike w:val="0"/>
          <w:color w:val="000000"/>
          <w:spacing w:val="1"/>
          <w:sz w:val="24"/>
          <w:szCs w:val="24"/>
          <w:u w:val="none"/>
          <w:rtl w:val="0"/>
        </w:rPr>
        <w:t>-t</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substituted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t</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Thus,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 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traveling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original object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image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plane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may also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follow</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w:t>
      </w:r>
      <w:r>
        <w:rPr>
          <w:rFonts w:ascii="Times New Roman" w:eastAsia="Times New Roman" w:hAnsi="Times New Roman" w:cs="Times New Roman"/>
          <w:b w:val="0"/>
          <w:bCs w:val="0"/>
          <w:i/>
          <w:iCs/>
          <w:strike w:val="0"/>
          <w:color w:val="000000"/>
          <w:spacing w:val="10"/>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2"/>
          <w:sz w:val="24"/>
          <w:szCs w:val="24"/>
          <w:u w:val="none"/>
          <w:rtl w:val="0"/>
        </w:rPr>
        <w:t xml:space="preserve">two </w:t>
      </w:r>
      <w:r>
        <w:rPr>
          <w:rFonts w:ascii="Times New Roman" w:eastAsia="Times New Roman" w:hAnsi="Times New Roman" w:cs="Times New Roman"/>
          <w:b w:val="0"/>
          <w:bCs w:val="0"/>
          <w:i w:val="0"/>
          <w:iCs w:val="0"/>
          <w:strike w:val="0"/>
          <w:color w:val="000000"/>
          <w:spacing w:val="1"/>
          <w:sz w:val="24"/>
          <w:szCs w:val="24"/>
          <w:u w:val="none"/>
          <w:rtl w:val="0"/>
        </w:rPr>
        <w:t>arrows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object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image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planes,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must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connect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shown in 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6.7.</w:t>
      </w:r>
    </w:p>
    <w:p>
      <w:pPr>
        <w:bidi w:val="0"/>
        <w:spacing w:before="18" w:after="0" w:line="265" w:lineRule="atLeast"/>
        <w:ind w:left="187"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image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magnification 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traveling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left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right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M</w:t>
      </w:r>
      <w:r>
        <w:rPr>
          <w:rFonts w:ascii="Times New Roman" w:eastAsia="Times New Roman" w:hAnsi="Times New Roman" w:cs="Times New Roman"/>
          <w:b w:val="0"/>
          <w:bCs w:val="0"/>
          <w:i/>
          <w:iCs/>
          <w:strike w:val="0"/>
          <w:color w:val="000000"/>
          <w:spacing w:val="148"/>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19"/>
          <w:sz w:val="24"/>
          <w:szCs w:val="24"/>
          <w:u w:val="none"/>
          <w:rtl w:val="0"/>
        </w:rPr>
        <w:t>D/D</w:t>
      </w:r>
      <w:r>
        <w:rPr>
          <w:rFonts w:ascii="Times New Roman" w:eastAsia="Times New Roman" w:hAnsi="Times New Roman" w:cs="Times New Roman"/>
          <w:b w:val="0"/>
          <w:bCs w:val="0"/>
          <w:i/>
          <w:iCs/>
          <w:strike w:val="0"/>
          <w:color w:val="000000"/>
          <w:spacing w:val="1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motion in</w:t>
      </w:r>
    </w:p>
    <w:p>
      <w:pPr>
        <w:bidi w:val="0"/>
        <w:spacing w:before="1" w:after="0" w:line="159" w:lineRule="atLeast"/>
        <w:ind w:left="6758"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21</w:t>
      </w:r>
      <w:r>
        <w:rPr>
          <w:rFonts w:ascii="Times New Roman" w:eastAsia="Times New Roman" w:hAnsi="Times New Roman" w:cs="Times New Roman"/>
          <w:b w:val="0"/>
          <w:bCs w:val="0"/>
          <w:i/>
          <w:iCs/>
          <w:strike w:val="0"/>
          <w:color w:val="000000"/>
          <w:spacing w:val="425"/>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l</w:t>
      </w:r>
      <w:r>
        <w:rPr>
          <w:rFonts w:ascii="Times New Roman" w:eastAsia="Times New Roman" w:hAnsi="Times New Roman" w:cs="Times New Roman"/>
          <w:b w:val="0"/>
          <w:bCs w:val="0"/>
          <w:i/>
          <w:iCs/>
          <w:strike w:val="0"/>
          <w:color w:val="000000"/>
          <w:spacing w:val="202"/>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2</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opposite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direction,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magnification is</w:t>
      </w:r>
      <w:r>
        <w:rPr>
          <w:rFonts w:ascii="Times New Roman" w:eastAsia="Times New Roman" w:hAnsi="Times New Roman" w:cs="Times New Roman"/>
          <w:b w:val="0"/>
          <w:bCs w:val="0"/>
          <w:i/>
          <w:iCs/>
          <w:strike w:val="0"/>
          <w:color w:val="000000"/>
          <w:spacing w:val="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M</w:t>
      </w:r>
      <w:r>
        <w:rPr>
          <w:rFonts w:ascii="Times New Roman" w:eastAsia="Times New Roman" w:hAnsi="Times New Roman" w:cs="Times New Roman"/>
          <w:b w:val="0"/>
          <w:bCs w:val="0"/>
          <w:i/>
          <w:iCs/>
          <w:strike w:val="0"/>
          <w:color w:val="000000"/>
          <w:spacing w:val="148"/>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D</w:t>
      </w:r>
      <w:r>
        <w:rPr>
          <w:rFonts w:ascii="Times New Roman" w:eastAsia="Times New Roman" w:hAnsi="Times New Roman" w:cs="Times New Roman"/>
          <w:b w:val="0"/>
          <w:bCs w:val="0"/>
          <w:i/>
          <w:iCs/>
          <w:strike w:val="0"/>
          <w:color w:val="000000"/>
          <w:spacing w:val="1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/D</w:t>
      </w:r>
      <w:r>
        <w:rPr>
          <w:rFonts w:ascii="Times New Roman" w:eastAsia="Times New Roman" w:hAnsi="Times New Roman" w:cs="Times New Roman"/>
          <w:b w:val="0"/>
          <w:bCs w:val="0"/>
          <w:i w:val="0"/>
          <w:iCs w:val="0"/>
          <w:strike w:val="0"/>
          <w:color w:val="000000"/>
          <w:spacing w:val="1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Therefore,</w:t>
      </w:r>
    </w:p>
    <w:p>
      <w:pPr>
        <w:bidi w:val="0"/>
        <w:spacing w:before="1" w:after="0" w:line="159" w:lineRule="atLeast"/>
        <w:ind w:left="4315"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12</w:t>
      </w:r>
      <w:r>
        <w:rPr>
          <w:rFonts w:ascii="Times New Roman" w:eastAsia="Times New Roman" w:hAnsi="Times New Roman" w:cs="Times New Roman"/>
          <w:b w:val="0"/>
          <w:bCs w:val="0"/>
          <w:i/>
          <w:iCs/>
          <w:strike w:val="0"/>
          <w:color w:val="000000"/>
          <w:spacing w:val="425"/>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2</w:t>
      </w:r>
      <w:r>
        <w:rPr>
          <w:rFonts w:ascii="Times New Roman" w:eastAsia="Times New Roman" w:hAnsi="Times New Roman" w:cs="Times New Roman"/>
          <w:b w:val="0"/>
          <w:bCs w:val="0"/>
          <w:i/>
          <w:iCs/>
          <w:strike w:val="0"/>
          <w:color w:val="000000"/>
          <w:spacing w:val="204"/>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1</w:t>
      </w:r>
    </w:p>
    <w:p>
      <w:pPr>
        <w:bidi w:val="0"/>
        <w:spacing w:before="106" w:after="0" w:line="304" w:lineRule="atLeast"/>
        <w:ind w:left="3686"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M</w:t>
      </w:r>
      <w:r>
        <w:rPr>
          <w:rFonts w:ascii="Times New Roman" w:eastAsia="Times New Roman" w:hAnsi="Times New Roman" w:cs="Times New Roman"/>
          <w:b w:val="0"/>
          <w:bCs w:val="0"/>
          <w:i/>
          <w:iCs/>
          <w:strike w:val="0"/>
          <w:color w:val="000000"/>
          <w:spacing w:val="210"/>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M</w:t>
      </w:r>
      <w:r>
        <w:rPr>
          <w:rFonts w:ascii="Times New Roman" w:eastAsia="Times New Roman" w:hAnsi="Times New Roman" w:cs="Times New Roman"/>
          <w:b w:val="0"/>
          <w:bCs w:val="0"/>
          <w:i w:val="0"/>
          <w:iCs w:val="0"/>
          <w:strike w:val="0"/>
          <w:color w:val="000000"/>
          <w:spacing w:val="210"/>
          <w:sz w:val="24"/>
          <w:szCs w:val="24"/>
          <w:u w:val="none"/>
          <w:rtl w:val="0"/>
        </w:rPr>
        <w:t xml:space="preserve"> </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1.</w:t>
      </w:r>
      <w:r>
        <w:rPr>
          <w:rFonts w:ascii="Times New Roman" w:eastAsia="Times New Roman" w:hAnsi="Times New Roman" w:cs="Times New Roman"/>
          <w:b w:val="0"/>
          <w:bCs w:val="0"/>
          <w:i w:val="0"/>
          <w:iCs w:val="0"/>
          <w:strike w:val="0"/>
          <w:color w:val="000000"/>
          <w:spacing w:val="350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(6.12)</w:t>
      </w:r>
    </w:p>
    <w:p>
      <w:pPr>
        <w:bidi w:val="0"/>
        <w:spacing w:before="0" w:after="0" w:line="175" w:lineRule="atLeast"/>
        <w:ind w:left="3888" w:right="-200" w:firstLine="0"/>
        <w:jc w:val="both"/>
        <w:outlineLvl w:val="9"/>
        <w:rPr>
          <w:rFonts w:ascii="Times New Roman" w:eastAsia="Times New Roman" w:hAnsi="Times New Roman" w:cs="Times New Roman"/>
          <w:sz w:val="16"/>
          <w:szCs w:val="16"/>
        </w:rPr>
      </w:pPr>
      <w:r>
        <w:rPr>
          <w:rFonts w:ascii="Times New Roman" w:eastAsia="Times New Roman" w:hAnsi="Times New Roman" w:cs="Times New Roman"/>
          <w:b w:val="0"/>
          <w:bCs w:val="0"/>
          <w:i w:val="0"/>
          <w:iCs w:val="0"/>
          <w:strike w:val="0"/>
          <w:color w:val="000000"/>
          <w:spacing w:val="0"/>
          <w:sz w:val="16"/>
          <w:szCs w:val="16"/>
          <w:u w:val="none"/>
          <w:rtl w:val="0"/>
        </w:rPr>
        <w:t>21</w:t>
      </w:r>
      <w:r>
        <w:rPr>
          <w:rFonts w:ascii="Times New Roman" w:eastAsia="Times New Roman" w:hAnsi="Times New Roman" w:cs="Times New Roman"/>
          <w:b w:val="0"/>
          <w:bCs w:val="0"/>
          <w:i w:val="0"/>
          <w:iCs w:val="0"/>
          <w:strike w:val="0"/>
          <w:color w:val="000000"/>
          <w:spacing w:val="270"/>
          <w:sz w:val="16"/>
          <w:szCs w:val="16"/>
          <w:u w:val="none"/>
          <w:rtl w:val="0"/>
        </w:rPr>
        <w:t xml:space="preserve"> </w:t>
      </w:r>
      <w:r>
        <w:rPr>
          <w:rFonts w:ascii="Times New Roman" w:eastAsia="Times New Roman" w:hAnsi="Times New Roman" w:cs="Times New Roman"/>
          <w:b w:val="0"/>
          <w:bCs w:val="0"/>
          <w:i w:val="0"/>
          <w:iCs w:val="0"/>
          <w:strike w:val="0"/>
          <w:color w:val="000000"/>
          <w:spacing w:val="2"/>
          <w:sz w:val="16"/>
          <w:szCs w:val="16"/>
          <w:u w:val="none"/>
          <w:rtl w:val="0"/>
        </w:rPr>
        <w:t>12</w:t>
      </w:r>
    </w:p>
    <w:p>
      <w:pPr>
        <w:bidi w:val="0"/>
        <w:spacing w:before="405"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Referring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6.7,</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following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equations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follow</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similar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triangles:</w:t>
      </w:r>
    </w:p>
    <w:p>
      <w:pPr>
        <w:bidi w:val="0"/>
        <w:spacing w:before="138" w:after="0" w:line="324" w:lineRule="atLeast"/>
        <w:ind w:left="2813"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D</w:t>
      </w:r>
      <w:r>
        <w:rPr>
          <w:rFonts w:ascii="Times New Roman" w:eastAsia="Times New Roman" w:hAnsi="Times New Roman" w:cs="Times New Roman"/>
          <w:b w:val="0"/>
          <w:bCs w:val="0"/>
          <w:i w:val="0"/>
          <w:iCs w:val="0"/>
          <w:strike w:val="0"/>
          <w:color w:val="000000"/>
          <w:spacing w:val="0"/>
          <w:sz w:val="16"/>
          <w:szCs w:val="16"/>
          <w:u w:val="none"/>
          <w:rtl w:val="0"/>
        </w:rPr>
        <w:t>1</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y</w:t>
      </w:r>
      <w:r>
        <w:rPr>
          <w:rFonts w:ascii="Times New Roman" w:eastAsia="Times New Roman" w:hAnsi="Times New Roman" w:cs="Times New Roman"/>
          <w:b w:val="0"/>
          <w:bCs w:val="0"/>
          <w:i w:val="0"/>
          <w:iCs w:val="0"/>
          <w:strike w:val="0"/>
          <w:color w:val="000000"/>
          <w:spacing w:val="0"/>
          <w:sz w:val="16"/>
          <w:szCs w:val="16"/>
          <w:u w:val="none"/>
          <w:rtl w:val="0"/>
        </w:rPr>
        <w:t>1</w:t>
      </w:r>
      <w:r>
        <w:rPr>
          <w:rFonts w:ascii="Times New Roman" w:eastAsia="Times New Roman" w:hAnsi="Times New Roman" w:cs="Times New Roman"/>
          <w:b w:val="0"/>
          <w:bCs w:val="0"/>
          <w:i w:val="0"/>
          <w:iCs w:val="0"/>
          <w:strike w:val="0"/>
          <w:color w:val="000000"/>
          <w:spacing w:val="48"/>
          <w:sz w:val="24"/>
          <w:szCs w:val="24"/>
          <w:u w:val="none"/>
          <w:rtl w:val="0"/>
        </w:rPr>
        <w:t xml:space="preserve"> </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2"/>
          <w:sz w:val="24"/>
          <w:szCs w:val="24"/>
          <w:u w:val="none"/>
          <w:rtl w:val="0"/>
        </w:rPr>
        <w:t>D</w:t>
      </w:r>
      <w:r>
        <w:rPr>
          <w:rFonts w:ascii="Times New Roman" w:eastAsia="Times New Roman" w:hAnsi="Times New Roman" w:cs="Times New Roman"/>
          <w:b w:val="0"/>
          <w:bCs w:val="0"/>
          <w:i w:val="0"/>
          <w:iCs w:val="0"/>
          <w:strike w:val="0"/>
          <w:color w:val="000000"/>
          <w:spacing w:val="2"/>
          <w:sz w:val="16"/>
          <w:szCs w:val="16"/>
          <w:u w:val="none"/>
          <w:rtl w:val="0"/>
        </w:rPr>
        <w:t>2</w:t>
      </w:r>
      <w:r>
        <w:rPr>
          <w:rFonts w:ascii="Times New Roman" w:eastAsia="Times New Roman" w:hAnsi="Times New Roman" w:cs="Times New Roman"/>
          <w:b w:val="0"/>
          <w:bCs w:val="0"/>
          <w:i w:val="0"/>
          <w:iCs w:val="0"/>
          <w:strike w:val="0"/>
          <w:color w:val="000000"/>
          <w:spacing w:val="2"/>
          <w:sz w:val="24"/>
          <w:szCs w:val="24"/>
          <w:u w:val="none"/>
          <w:rtl w:val="0"/>
        </w:rPr>
        <w:t>/</w:t>
      </w:r>
      <w:r>
        <w:rPr>
          <w:rFonts w:ascii="Times New Roman" w:eastAsia="Times New Roman" w:hAnsi="Times New Roman" w:cs="Times New Roman"/>
          <w:b w:val="0"/>
          <w:bCs w:val="0"/>
          <w:i/>
          <w:iCs/>
          <w:strike w:val="0"/>
          <w:color w:val="000000"/>
          <w:spacing w:val="2"/>
          <w:sz w:val="24"/>
          <w:szCs w:val="24"/>
          <w:u w:val="none"/>
          <w:rtl w:val="0"/>
        </w:rPr>
        <w:t>f</w:t>
      </w:r>
      <w:r>
        <w:rPr>
          <w:rFonts w:ascii="Times New Roman" w:eastAsia="Times New Roman" w:hAnsi="Times New Roman" w:cs="Times New Roman"/>
          <w:b w:val="0"/>
          <w:bCs w:val="0"/>
          <w:i w:val="0"/>
          <w:iCs w:val="0"/>
          <w:strike w:val="0"/>
          <w:color w:val="000000"/>
          <w:spacing w:val="2"/>
          <w:sz w:val="16"/>
          <w:szCs w:val="16"/>
          <w:u w:val="none"/>
          <w:rtl w:val="0"/>
        </w:rPr>
        <w:t>1</w:t>
      </w:r>
      <w:r>
        <w:rPr>
          <w:rFonts w:ascii="Times New Roman" w:eastAsia="Times New Roman" w:hAnsi="Times New Roman" w:cs="Times New Roman"/>
          <w:b w:val="0"/>
          <w:bCs w:val="0"/>
          <w:i w:val="0"/>
          <w:iCs w:val="0"/>
          <w:strike w:val="0"/>
          <w:color w:val="000000"/>
          <w:spacing w:val="2"/>
          <w:sz w:val="24"/>
          <w:szCs w:val="24"/>
          <w:u w:val="none"/>
          <w:rtl w:val="0"/>
        </w:rPr>
        <w:t>,</w:t>
      </w:r>
      <w:r>
        <w:rPr>
          <w:rFonts w:ascii="Times New Roman" w:eastAsia="Times New Roman" w:hAnsi="Times New Roman" w:cs="Times New Roman"/>
          <w:b w:val="0"/>
          <w:bCs w:val="0"/>
          <w:i/>
          <w:iCs/>
          <w:strike w:val="0"/>
          <w:color w:val="000000"/>
          <w:spacing w:val="259"/>
          <w:sz w:val="24"/>
          <w:szCs w:val="24"/>
          <w:u w:val="none"/>
          <w:rtl w:val="0"/>
        </w:rPr>
        <w:t xml:space="preserve"> </w:t>
      </w:r>
      <w:r>
        <w:rPr>
          <w:rFonts w:ascii="Times New Roman" w:eastAsia="Times New Roman" w:hAnsi="Times New Roman" w:cs="Times New Roman"/>
          <w:b w:val="0"/>
          <w:bCs w:val="0"/>
          <w:i/>
          <w:iCs/>
          <w:strike w:val="0"/>
          <w:color w:val="000000"/>
          <w:spacing w:val="1"/>
          <w:sz w:val="24"/>
          <w:szCs w:val="24"/>
          <w:u w:val="none"/>
          <w:rtl w:val="0"/>
        </w:rPr>
        <w:t>D</w:t>
      </w:r>
      <w:r>
        <w:rPr>
          <w:rFonts w:ascii="Times New Roman" w:eastAsia="Times New Roman" w:hAnsi="Times New Roman" w:cs="Times New Roman"/>
          <w:b w:val="0"/>
          <w:bCs w:val="0"/>
          <w:i w:val="0"/>
          <w:iCs w:val="0"/>
          <w:strike w:val="0"/>
          <w:color w:val="000000"/>
          <w:spacing w:val="1"/>
          <w:sz w:val="16"/>
          <w:szCs w:val="16"/>
          <w:u w:val="none"/>
          <w:rtl w:val="0"/>
        </w:rPr>
        <w:t>1</w:t>
      </w:r>
      <w:r>
        <w:rPr>
          <w:rFonts w:ascii="Times New Roman" w:eastAsia="Times New Roman" w:hAnsi="Times New Roman" w:cs="Times New Roman"/>
          <w:b w:val="0"/>
          <w:bCs w:val="0"/>
          <w:i w:val="0"/>
          <w:iCs w:val="0"/>
          <w:strike w:val="0"/>
          <w:color w:val="000000"/>
          <w:spacing w:val="1"/>
          <w:sz w:val="24"/>
          <w:szCs w:val="24"/>
          <w:u w:val="none"/>
          <w:rtl w:val="0"/>
        </w:rPr>
        <w:t>/</w:t>
      </w:r>
      <w:r>
        <w:rPr>
          <w:rFonts w:ascii="Times New Roman" w:eastAsia="Times New Roman" w:hAnsi="Times New Roman" w:cs="Times New Roman"/>
          <w:b w:val="0"/>
          <w:bCs w:val="0"/>
          <w:i/>
          <w:iCs/>
          <w:strike w:val="0"/>
          <w:color w:val="000000"/>
          <w:spacing w:val="1"/>
          <w:sz w:val="24"/>
          <w:szCs w:val="24"/>
          <w:u w:val="none"/>
          <w:rtl w:val="0"/>
        </w:rPr>
        <w:t>f</w:t>
      </w:r>
      <w:r>
        <w:rPr>
          <w:rFonts w:ascii="Times New Roman" w:eastAsia="Times New Roman" w:hAnsi="Times New Roman" w:cs="Times New Roman"/>
          <w:b w:val="0"/>
          <w:bCs w:val="0"/>
          <w:i w:val="0"/>
          <w:iCs w:val="0"/>
          <w:strike w:val="0"/>
          <w:color w:val="000000"/>
          <w:spacing w:val="1"/>
          <w:sz w:val="16"/>
          <w:szCs w:val="16"/>
          <w:u w:val="none"/>
          <w:rtl w:val="0"/>
        </w:rPr>
        <w:t>2</w:t>
      </w:r>
      <w:r>
        <w:rPr>
          <w:rFonts w:ascii="Times New Roman" w:eastAsia="Times New Roman" w:hAnsi="Times New Roman" w:cs="Times New Roman"/>
          <w:b w:val="0"/>
          <w:bCs w:val="0"/>
          <w:i w:val="0"/>
          <w:iCs w:val="0"/>
          <w:strike w:val="0"/>
          <w:color w:val="000000"/>
          <w:spacing w:val="48"/>
          <w:sz w:val="24"/>
          <w:szCs w:val="24"/>
          <w:u w:val="none"/>
          <w:rtl w:val="0"/>
        </w:rPr>
        <w:t xml:space="preserve"> </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D</w:t>
      </w:r>
      <w:r>
        <w:rPr>
          <w:rFonts w:ascii="Times New Roman" w:eastAsia="Times New Roman" w:hAnsi="Times New Roman" w:cs="Times New Roman"/>
          <w:b w:val="0"/>
          <w:bCs w:val="0"/>
          <w:i w:val="0"/>
          <w:iCs w:val="0"/>
          <w:strike w:val="0"/>
          <w:color w:val="000000"/>
          <w:spacing w:val="0"/>
          <w:sz w:val="16"/>
          <w:szCs w:val="16"/>
          <w:u w:val="none"/>
          <w:rtl w:val="0"/>
        </w:rPr>
        <w:t>2</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y</w:t>
      </w:r>
      <w:r>
        <w:rPr>
          <w:rFonts w:ascii="Times New Roman" w:eastAsia="Times New Roman" w:hAnsi="Times New Roman" w:cs="Times New Roman"/>
          <w:b w:val="0"/>
          <w:bCs w:val="0"/>
          <w:i w:val="0"/>
          <w:iCs w:val="0"/>
          <w:strike w:val="0"/>
          <w:color w:val="000000"/>
          <w:spacing w:val="0"/>
          <w:sz w:val="16"/>
          <w:szCs w:val="16"/>
          <w:u w:val="none"/>
          <w:rtl w:val="0"/>
        </w:rPr>
        <w:t>2</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263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(6.13)</w:t>
      </w:r>
    </w:p>
    <w:p>
      <w:pPr>
        <w:bidi w:val="0"/>
        <w:spacing w:before="17"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combined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give</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f</w:t>
      </w:r>
      <w:r>
        <w:rPr>
          <w:rFonts w:ascii="Times New Roman" w:eastAsia="Times New Roman" w:hAnsi="Times New Roman" w:cs="Times New Roman"/>
          <w:b w:val="0"/>
          <w:bCs w:val="0"/>
          <w:i/>
          <w:iCs/>
          <w:strike w:val="0"/>
          <w:color w:val="000000"/>
          <w:spacing w:val="17"/>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f</w:t>
      </w:r>
      <w:r>
        <w:rPr>
          <w:rFonts w:ascii="Times New Roman" w:eastAsia="Times New Roman" w:hAnsi="Times New Roman" w:cs="Times New Roman"/>
          <w:b w:val="0"/>
          <w:bCs w:val="0"/>
          <w:i/>
          <w:iCs/>
          <w:strike w:val="0"/>
          <w:color w:val="000000"/>
          <w:spacing w:val="80"/>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37"/>
          <w:sz w:val="24"/>
          <w:szCs w:val="24"/>
          <w:u w:val="none"/>
          <w:rtl w:val="0"/>
        </w:rPr>
        <w:t>yy</w:t>
      </w:r>
      <w:r>
        <w:rPr>
          <w:rFonts w:ascii="Times New Roman" w:eastAsia="Times New Roman" w:hAnsi="Times New Roman" w:cs="Times New Roman"/>
          <w:b w:val="0"/>
          <w:bCs w:val="0"/>
          <w:i/>
          <w:iCs/>
          <w:strike w:val="0"/>
          <w:color w:val="000000"/>
          <w:spacing w:val="1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equation can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rewritten in terms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distances</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d</w:t>
      </w:r>
    </w:p>
    <w:p>
      <w:pPr>
        <w:bidi w:val="0"/>
        <w:spacing w:before="1" w:after="0" w:line="115" w:lineRule="atLeast"/>
        <w:ind w:left="0" w:right="-65" w:firstLine="276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14"/>
          <w:szCs w:val="14"/>
          <w:u w:val="none"/>
          <w:rtl w:val="0"/>
        </w:rPr>
        <w:t>1</w:t>
      </w:r>
      <w:r>
        <w:rPr>
          <w:rFonts w:ascii="Times New Roman" w:eastAsia="Times New Roman" w:hAnsi="Times New Roman" w:cs="Times New Roman"/>
          <w:b w:val="0"/>
          <w:bCs w:val="0"/>
          <w:i/>
          <w:iCs/>
          <w:strike w:val="0"/>
          <w:color w:val="000000"/>
          <w:spacing w:val="36"/>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2</w:t>
      </w:r>
      <w:r>
        <w:rPr>
          <w:rFonts w:ascii="Times New Roman" w:eastAsia="Times New Roman" w:hAnsi="Times New Roman" w:cs="Times New Roman"/>
          <w:b w:val="0"/>
          <w:bCs w:val="0"/>
          <w:i/>
          <w:iCs/>
          <w:strike w:val="0"/>
          <w:color w:val="000000"/>
          <w:spacing w:val="358"/>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l</w:t>
      </w:r>
      <w:r>
        <w:rPr>
          <w:rFonts w:ascii="Times New Roman" w:eastAsia="Times New Roman" w:hAnsi="Times New Roman" w:cs="Times New Roman"/>
          <w:b w:val="0"/>
          <w:bCs w:val="0"/>
          <w:i/>
          <w:iCs/>
          <w:strike w:val="0"/>
          <w:color w:val="000000"/>
          <w:spacing w:val="68"/>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2</w:t>
      </w:r>
      <w:r>
        <w:rPr>
          <w:rFonts w:ascii="Times New Roman" w:eastAsia="Times New Roman" w:hAnsi="Times New Roman" w:cs="Times New Roman"/>
          <w:b w:val="0"/>
          <w:bCs w:val="0"/>
          <w:i/>
          <w:iCs/>
          <w:strike w:val="0"/>
          <w:color w:val="000000"/>
          <w:spacing w:val="5532"/>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 xml:space="preserve">1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d</w:t>
      </w:r>
      <w:r>
        <w:rPr>
          <w:rFonts w:ascii="Times New Roman" w:eastAsia="Times New Roman" w:hAnsi="Times New Roman" w:cs="Times New Roman"/>
          <w:b w:val="0"/>
          <w:bCs w:val="0"/>
          <w:i w:val="0"/>
          <w:iCs w:val="0"/>
          <w:strike w:val="0"/>
          <w:color w:val="000000"/>
          <w:spacing w:val="7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principal planes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w:t>
      </w:r>
      <w:r>
        <w:rPr>
          <w:rFonts w:ascii="Times New Roman" w:eastAsia="Times New Roman" w:hAnsi="Times New Roman" w:cs="Times New Roman"/>
          <w:b w:val="0"/>
          <w:bCs w:val="0"/>
          <w:i/>
          <w:iCs/>
          <w:strike w:val="0"/>
          <w:color w:val="000000"/>
          <w:spacing w:val="0"/>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f</w:t>
      </w:r>
      <w:r>
        <w:rPr>
          <w:rFonts w:ascii="Times New Roman" w:eastAsia="Times New Roman" w:hAnsi="Times New Roman" w:cs="Times New Roman"/>
          <w:b w:val="0"/>
          <w:bCs w:val="0"/>
          <w:i/>
          <w:iCs/>
          <w:strike w:val="0"/>
          <w:color w:val="000000"/>
          <w:spacing w:val="17"/>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f</w:t>
      </w:r>
      <w:r>
        <w:rPr>
          <w:rFonts w:ascii="Times New Roman" w:eastAsia="Times New Roman" w:hAnsi="Times New Roman" w:cs="Times New Roman"/>
          <w:b w:val="0"/>
          <w:bCs w:val="0"/>
          <w:i/>
          <w:iCs/>
          <w:strike w:val="0"/>
          <w:color w:val="000000"/>
          <w:spacing w:val="80"/>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(d</w:t>
      </w:r>
      <w:r>
        <w:rPr>
          <w:rFonts w:ascii="Times New Roman" w:eastAsia="Times New Roman" w:hAnsi="Times New Roman" w:cs="Times New Roman"/>
          <w:b w:val="0"/>
          <w:bCs w:val="0"/>
          <w:i/>
          <w:iCs/>
          <w:strike w:val="0"/>
          <w:color w:val="000000"/>
          <w:spacing w:val="1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f</w:t>
      </w:r>
      <w:r>
        <w:rPr>
          <w:rFonts w:ascii="Times New Roman" w:eastAsia="Times New Roman" w:hAnsi="Times New Roman" w:cs="Times New Roman"/>
          <w:b w:val="0"/>
          <w:bCs w:val="0"/>
          <w:i/>
          <w:iCs/>
          <w:strike w:val="0"/>
          <w:color w:val="000000"/>
          <w:spacing w:val="17"/>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)(d</w:t>
      </w:r>
      <w:r>
        <w:rPr>
          <w:rFonts w:ascii="Times New Roman" w:eastAsia="Times New Roman" w:hAnsi="Times New Roman" w:cs="Times New Roman"/>
          <w:b w:val="0"/>
          <w:bCs w:val="0"/>
          <w:i/>
          <w:iCs/>
          <w:strike w:val="0"/>
          <w:color w:val="000000"/>
          <w:spacing w:val="7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22"/>
          <w:sz w:val="24"/>
          <w:szCs w:val="24"/>
          <w:u w:val="none"/>
          <w:rtl w:val="0"/>
        </w:rPr>
        <w:t>f)</w:t>
      </w:r>
      <w:r>
        <w:rPr>
          <w:rFonts w:ascii="Times New Roman" w:eastAsia="Times New Roman" w:hAnsi="Times New Roman" w:cs="Times New Roman"/>
          <w:b w:val="0"/>
          <w:bCs w:val="0"/>
          <w:i w:val="0"/>
          <w:iCs w:val="0"/>
          <w:strike w:val="0"/>
          <w:color w:val="000000"/>
          <w:spacing w:val="22"/>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result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thick-lens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equation</w:t>
      </w:r>
    </w:p>
    <w:p>
      <w:pPr>
        <w:bidi w:val="0"/>
        <w:spacing w:before="1" w:after="0" w:line="159" w:lineRule="atLeast"/>
        <w:ind w:left="523"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2</w:t>
      </w:r>
      <w:r>
        <w:rPr>
          <w:rFonts w:ascii="Times New Roman" w:eastAsia="Times New Roman" w:hAnsi="Times New Roman" w:cs="Times New Roman"/>
          <w:b w:val="0"/>
          <w:bCs w:val="0"/>
          <w:i/>
          <w:iCs/>
          <w:strike w:val="0"/>
          <w:color w:val="000000"/>
          <w:spacing w:val="2772"/>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1</w:t>
      </w:r>
      <w:r>
        <w:rPr>
          <w:rFonts w:ascii="Times New Roman" w:eastAsia="Times New Roman" w:hAnsi="Times New Roman" w:cs="Times New Roman"/>
          <w:b w:val="0"/>
          <w:bCs w:val="0"/>
          <w:i/>
          <w:iCs/>
          <w:strike w:val="0"/>
          <w:color w:val="000000"/>
          <w:spacing w:val="36"/>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2</w:t>
      </w:r>
      <w:r>
        <w:rPr>
          <w:rFonts w:ascii="Times New Roman" w:eastAsia="Times New Roman" w:hAnsi="Times New Roman" w:cs="Times New Roman"/>
          <w:b w:val="0"/>
          <w:bCs w:val="0"/>
          <w:i/>
          <w:iCs/>
          <w:strike w:val="0"/>
          <w:color w:val="000000"/>
          <w:spacing w:val="449"/>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2</w:t>
      </w:r>
      <w:r>
        <w:rPr>
          <w:rFonts w:ascii="Times New Roman" w:eastAsia="Times New Roman" w:hAnsi="Times New Roman" w:cs="Times New Roman"/>
          <w:b w:val="0"/>
          <w:bCs w:val="0"/>
          <w:i/>
          <w:iCs/>
          <w:strike w:val="0"/>
          <w:color w:val="000000"/>
          <w:spacing w:val="180"/>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2</w:t>
      </w:r>
      <w:r>
        <w:rPr>
          <w:rFonts w:ascii="Times New Roman" w:eastAsia="Times New Roman" w:hAnsi="Times New Roman" w:cs="Times New Roman"/>
          <w:b w:val="0"/>
          <w:bCs w:val="0"/>
          <w:i/>
          <w:iCs/>
          <w:strike w:val="0"/>
          <w:color w:val="000000"/>
          <w:spacing w:val="242"/>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1</w:t>
      </w:r>
      <w:r>
        <w:rPr>
          <w:rFonts w:ascii="Times New Roman" w:eastAsia="Times New Roman" w:hAnsi="Times New Roman" w:cs="Times New Roman"/>
          <w:b w:val="0"/>
          <w:bCs w:val="0"/>
          <w:i/>
          <w:iCs/>
          <w:strike w:val="0"/>
          <w:color w:val="000000"/>
          <w:spacing w:val="242"/>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l</w:t>
      </w:r>
    </w:p>
    <w:p>
      <w:pPr>
        <w:bidi w:val="0"/>
        <w:spacing w:before="389" w:after="0" w:line="324" w:lineRule="atLeast"/>
        <w:ind w:left="3504"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f</w:t>
      </w:r>
      <w:r>
        <w:rPr>
          <w:rFonts w:ascii="Times New Roman" w:eastAsia="Times New Roman" w:hAnsi="Times New Roman" w:cs="Times New Roman"/>
          <w:b w:val="0"/>
          <w:bCs w:val="0"/>
          <w:i w:val="0"/>
          <w:iCs w:val="0"/>
          <w:strike w:val="0"/>
          <w:color w:val="000000"/>
          <w:spacing w:val="2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d</w:t>
      </w:r>
      <w:r>
        <w:rPr>
          <w:rFonts w:ascii="Times New Roman" w:eastAsia="Times New Roman" w:hAnsi="Times New Roman" w:cs="Times New Roman"/>
          <w:b w:val="0"/>
          <w:bCs w:val="0"/>
          <w:i w:val="0"/>
          <w:iCs w:val="0"/>
          <w:strike w:val="0"/>
          <w:color w:val="000000"/>
          <w:spacing w:val="0"/>
          <w:sz w:val="16"/>
          <w:szCs w:val="16"/>
          <w:u w:val="none"/>
          <w:rtl w:val="0"/>
        </w:rPr>
        <w:t>1</w:t>
      </w:r>
      <w:r>
        <w:rPr>
          <w:rFonts w:ascii="Times New Roman" w:eastAsia="Times New Roman" w:hAnsi="Times New Roman" w:cs="Times New Roman"/>
          <w:b w:val="0"/>
          <w:bCs w:val="0"/>
          <w:i w:val="0"/>
          <w:iCs w:val="0"/>
          <w:strike w:val="0"/>
          <w:color w:val="000000"/>
          <w:spacing w:val="4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f</w:t>
      </w:r>
      <w:r>
        <w:rPr>
          <w:rFonts w:ascii="Times New Roman" w:eastAsia="Times New Roman" w:hAnsi="Times New Roman" w:cs="Times New Roman"/>
          <w:b w:val="0"/>
          <w:bCs w:val="0"/>
          <w:i w:val="0"/>
          <w:iCs w:val="0"/>
          <w:strike w:val="0"/>
          <w:color w:val="000000"/>
          <w:spacing w:val="2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d</w:t>
      </w:r>
      <w:r>
        <w:rPr>
          <w:rFonts w:ascii="Times New Roman" w:eastAsia="Times New Roman" w:hAnsi="Times New Roman" w:cs="Times New Roman"/>
          <w:b w:val="0"/>
          <w:bCs w:val="0"/>
          <w:i w:val="0"/>
          <w:iCs w:val="0"/>
          <w:strike w:val="0"/>
          <w:color w:val="000000"/>
          <w:spacing w:val="0"/>
          <w:sz w:val="16"/>
          <w:szCs w:val="16"/>
          <w:u w:val="none"/>
          <w:rtl w:val="0"/>
        </w:rPr>
        <w:t>2</w:t>
      </w:r>
      <w:r>
        <w:rPr>
          <w:rFonts w:ascii="Times New Roman" w:eastAsia="Times New Roman" w:hAnsi="Times New Roman" w:cs="Times New Roman"/>
          <w:b w:val="0"/>
          <w:bCs w:val="0"/>
          <w:i w:val="0"/>
          <w:iCs w:val="0"/>
          <w:strike w:val="0"/>
          <w:color w:val="000000"/>
          <w:spacing w:val="48"/>
          <w:sz w:val="24"/>
          <w:szCs w:val="24"/>
          <w:u w:val="none"/>
          <w:rtl w:val="0"/>
        </w:rPr>
        <w:t xml:space="preserve"> </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1.</w:t>
      </w:r>
      <w:r>
        <w:rPr>
          <w:rFonts w:ascii="Times New Roman" w:eastAsia="Times New Roman" w:hAnsi="Times New Roman" w:cs="Times New Roman"/>
          <w:b w:val="0"/>
          <w:bCs w:val="0"/>
          <w:i w:val="0"/>
          <w:iCs w:val="0"/>
          <w:strike w:val="0"/>
          <w:color w:val="000000"/>
          <w:spacing w:val="332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(6.14)</w:t>
      </w:r>
    </w:p>
    <w:p>
      <w:pPr>
        <w:bidi w:val="0"/>
        <w:spacing w:before="1" w:after="0" w:line="175" w:lineRule="atLeast"/>
        <w:ind w:left="3576" w:right="-200" w:firstLine="0"/>
        <w:jc w:val="both"/>
        <w:outlineLvl w:val="9"/>
        <w:rPr>
          <w:rFonts w:ascii="Times New Roman" w:eastAsia="Times New Roman" w:hAnsi="Times New Roman" w:cs="Times New Roman"/>
          <w:sz w:val="16"/>
          <w:szCs w:val="16"/>
        </w:rPr>
      </w:pPr>
      <w:r>
        <w:rPr>
          <w:rFonts w:ascii="Times New Roman" w:eastAsia="Times New Roman" w:hAnsi="Times New Roman" w:cs="Times New Roman"/>
          <w:b w:val="0"/>
          <w:bCs w:val="0"/>
          <w:i w:val="0"/>
          <w:iCs w:val="0"/>
          <w:strike w:val="0"/>
          <w:color w:val="000000"/>
          <w:spacing w:val="0"/>
          <w:sz w:val="16"/>
          <w:szCs w:val="16"/>
          <w:u w:val="none"/>
          <w:rtl w:val="0"/>
        </w:rPr>
        <w:t>1</w:t>
      </w:r>
      <w:r>
        <w:rPr>
          <w:rFonts w:ascii="Times New Roman" w:eastAsia="Times New Roman" w:hAnsi="Times New Roman" w:cs="Times New Roman"/>
          <w:b w:val="0"/>
          <w:bCs w:val="0"/>
          <w:i w:val="0"/>
          <w:iCs w:val="0"/>
          <w:strike w:val="0"/>
          <w:color w:val="000000"/>
          <w:spacing w:val="659"/>
          <w:sz w:val="16"/>
          <w:szCs w:val="16"/>
          <w:u w:val="none"/>
          <w:rtl w:val="0"/>
        </w:rPr>
        <w:t xml:space="preserve"> </w:t>
      </w:r>
      <w:r>
        <w:rPr>
          <w:rFonts w:ascii="Times New Roman" w:eastAsia="Times New Roman" w:hAnsi="Times New Roman" w:cs="Times New Roman"/>
          <w:b w:val="0"/>
          <w:bCs w:val="0"/>
          <w:i w:val="0"/>
          <w:iCs w:val="0"/>
          <w:strike w:val="0"/>
          <w:color w:val="000000"/>
          <w:spacing w:val="0"/>
          <w:sz w:val="16"/>
          <w:szCs w:val="16"/>
          <w:u w:val="none"/>
          <w:rtl w:val="0"/>
        </w:rPr>
        <w:t>2</w:t>
      </w:r>
    </w:p>
    <w:p>
      <w:pPr>
        <w:bidi w:val="0"/>
        <w:spacing w:before="388" w:after="0" w:line="283" w:lineRule="atLeast"/>
        <w:ind w:left="0" w:right="-150"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light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optics,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focal length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simple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does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depend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direction.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charged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 optics,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holds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or</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unipotential</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electrostatic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energy </w:t>
      </w:r>
      <w:r>
        <w:rPr>
          <w:rFonts w:ascii="Times New Roman" w:eastAsia="Times New Roman" w:hAnsi="Times New Roman" w:cs="Times New Roman"/>
          <w:b w:val="0"/>
          <w:bCs w:val="0"/>
          <w:i w:val="0"/>
          <w:iCs w:val="0"/>
          <w:strike w:val="0"/>
          <w:color w:val="000000"/>
          <w:spacing w:val="1"/>
          <w:sz w:val="24"/>
          <w:szCs w:val="24"/>
          <w:u w:val="none"/>
          <w:rtl w:val="0"/>
        </w:rPr>
        <w:t>does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change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case,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Eq.</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(6.14)</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written 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familiar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form</w:t>
      </w:r>
    </w:p>
    <w:p>
      <w:pPr>
        <w:bidi w:val="0"/>
        <w:spacing w:before="421" w:after="0" w:line="324" w:lineRule="atLeast"/>
        <w:ind w:left="347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1/</w:t>
      </w:r>
      <w:r>
        <w:rPr>
          <w:rFonts w:ascii="Times New Roman" w:eastAsia="Times New Roman" w:hAnsi="Times New Roman" w:cs="Times New Roman"/>
          <w:b w:val="0"/>
          <w:bCs w:val="0"/>
          <w:i/>
          <w:iCs/>
          <w:strike w:val="0"/>
          <w:color w:val="000000"/>
          <w:spacing w:val="0"/>
          <w:sz w:val="24"/>
          <w:szCs w:val="24"/>
          <w:u w:val="none"/>
          <w:rtl w:val="0"/>
        </w:rPr>
        <w:t>d</w:t>
      </w:r>
      <w:r>
        <w:rPr>
          <w:rFonts w:ascii="Times New Roman" w:eastAsia="Times New Roman" w:hAnsi="Times New Roman" w:cs="Times New Roman"/>
          <w:b w:val="0"/>
          <w:bCs w:val="0"/>
          <w:i w:val="0"/>
          <w:iCs w:val="0"/>
          <w:strike w:val="0"/>
          <w:color w:val="000000"/>
          <w:spacing w:val="0"/>
          <w:sz w:val="16"/>
          <w:szCs w:val="16"/>
          <w:u w:val="none"/>
          <w:rtl w:val="0"/>
        </w:rPr>
        <w:t>1</w:t>
      </w:r>
      <w:r>
        <w:rPr>
          <w:rFonts w:ascii="Times New Roman" w:eastAsia="Times New Roman" w:hAnsi="Times New Roman" w:cs="Times New Roman"/>
          <w:b w:val="0"/>
          <w:bCs w:val="0"/>
          <w:i w:val="0"/>
          <w:iCs w:val="0"/>
          <w:strike w:val="0"/>
          <w:color w:val="000000"/>
          <w:spacing w:val="4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1/</w:t>
      </w:r>
      <w:r>
        <w:rPr>
          <w:rFonts w:ascii="Times New Roman" w:eastAsia="Times New Roman" w:hAnsi="Times New Roman" w:cs="Times New Roman"/>
          <w:b w:val="0"/>
          <w:bCs w:val="0"/>
          <w:i/>
          <w:iCs/>
          <w:strike w:val="0"/>
          <w:color w:val="000000"/>
          <w:spacing w:val="0"/>
          <w:sz w:val="24"/>
          <w:szCs w:val="24"/>
          <w:u w:val="none"/>
          <w:rtl w:val="0"/>
        </w:rPr>
        <w:t>d</w:t>
      </w:r>
      <w:r>
        <w:rPr>
          <w:rFonts w:ascii="Times New Roman" w:eastAsia="Times New Roman" w:hAnsi="Times New Roman" w:cs="Times New Roman"/>
          <w:b w:val="0"/>
          <w:bCs w:val="0"/>
          <w:i w:val="0"/>
          <w:iCs w:val="0"/>
          <w:strike w:val="0"/>
          <w:color w:val="000000"/>
          <w:spacing w:val="0"/>
          <w:sz w:val="16"/>
          <w:szCs w:val="16"/>
          <w:u w:val="none"/>
          <w:rtl w:val="0"/>
        </w:rPr>
        <w:t>2</w:t>
      </w:r>
      <w:r>
        <w:rPr>
          <w:rFonts w:ascii="Times New Roman" w:eastAsia="Times New Roman" w:hAnsi="Times New Roman" w:cs="Times New Roman"/>
          <w:b w:val="0"/>
          <w:bCs w:val="0"/>
          <w:i w:val="0"/>
          <w:iCs w:val="0"/>
          <w:strike w:val="0"/>
          <w:color w:val="000000"/>
          <w:spacing w:val="48"/>
          <w:sz w:val="24"/>
          <w:szCs w:val="24"/>
          <w:u w:val="none"/>
          <w:rtl w:val="0"/>
        </w:rPr>
        <w:t xml:space="preserve"> </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1/</w:t>
      </w:r>
      <w:r>
        <w:rPr>
          <w:rFonts w:ascii="Times New Roman" w:eastAsia="Times New Roman" w:hAnsi="Times New Roman" w:cs="Times New Roman"/>
          <w:b w:val="0"/>
          <w:bCs w:val="0"/>
          <w:i/>
          <w:iCs/>
          <w:strike w:val="0"/>
          <w:color w:val="000000"/>
          <w:spacing w:val="1"/>
          <w:sz w:val="24"/>
          <w:szCs w:val="24"/>
          <w:u w:val="none"/>
          <w:rtl w:val="0"/>
        </w:rPr>
        <w:t>f</w:t>
      </w:r>
      <w:r>
        <w:rPr>
          <w:rFonts w:ascii="Times New Roman" w:eastAsia="Times New Roman" w:hAnsi="Times New Roman" w:cs="Times New Roman"/>
          <w:b w:val="0"/>
          <w:bCs w:val="0"/>
          <w:i w:val="0"/>
          <w:iCs w:val="0"/>
          <w:strike w:val="0"/>
          <w:color w:val="000000"/>
          <w:spacing w:val="1"/>
          <w:sz w:val="24"/>
          <w:szCs w:val="24"/>
          <w:u w:val="none"/>
          <w:rtl w:val="0"/>
        </w:rPr>
        <w:t>,</w:t>
      </w:r>
      <w:r>
        <w:rPr>
          <w:rFonts w:ascii="Times New Roman" w:eastAsia="Times New Roman" w:hAnsi="Times New Roman" w:cs="Times New Roman"/>
          <w:b w:val="0"/>
          <w:bCs w:val="0"/>
          <w:i w:val="0"/>
          <w:iCs w:val="0"/>
          <w:strike w:val="0"/>
          <w:color w:val="000000"/>
          <w:spacing w:val="328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(6.15)</w:t>
      </w:r>
    </w:p>
    <w:p>
      <w:pPr>
        <w:bidi w:val="0"/>
        <w:spacing w:before="406"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where</w:t>
      </w:r>
      <w:r>
        <w:rPr>
          <w:rFonts w:ascii="Times New Roman" w:eastAsia="Times New Roman" w:hAnsi="Times New Roman" w:cs="Times New Roman"/>
          <w:b w:val="0"/>
          <w:bCs w:val="0"/>
          <w:i/>
          <w:iCs/>
          <w:strike w:val="0"/>
          <w:color w:val="000000"/>
          <w:spacing w:val="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f</w:t>
      </w:r>
      <w:r>
        <w:rPr>
          <w:rFonts w:ascii="Times New Roman" w:eastAsia="Times New Roman" w:hAnsi="Times New Roman" w:cs="Times New Roman"/>
          <w:b w:val="0"/>
          <w:bCs w:val="0"/>
          <w:i/>
          <w:iCs/>
          <w:strike w:val="0"/>
          <w:color w:val="000000"/>
          <w:spacing w:val="80"/>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f</w:t>
      </w:r>
      <w:r>
        <w:rPr>
          <w:rFonts w:ascii="Times New Roman" w:eastAsia="Times New Roman" w:hAnsi="Times New Roman" w:cs="Times New Roman"/>
          <w:b w:val="0"/>
          <w:bCs w:val="0"/>
          <w:i/>
          <w:iCs/>
          <w:strike w:val="0"/>
          <w:color w:val="000000"/>
          <w:spacing w:val="80"/>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5"/>
          <w:sz w:val="24"/>
          <w:szCs w:val="24"/>
          <w:u w:val="none"/>
          <w:rtl w:val="0"/>
        </w:rPr>
        <w:t>f</w:t>
      </w:r>
      <w:r>
        <w:rPr>
          <w:rFonts w:ascii="Times New Roman" w:eastAsia="Times New Roman" w:hAnsi="Times New Roman" w:cs="Times New Roman"/>
          <w:b w:val="0"/>
          <w:bCs w:val="0"/>
          <w:i w:val="0"/>
          <w:iCs w:val="0"/>
          <w:strike w:val="0"/>
          <w:color w:val="000000"/>
          <w:spacing w:val="5"/>
          <w:sz w:val="24"/>
          <w:szCs w:val="24"/>
          <w:u w:val="none"/>
          <w:rtl w:val="0"/>
        </w:rPr>
        <w:t>.</w:t>
      </w:r>
    </w:p>
    <w:p>
      <w:pPr>
        <w:bidi w:val="0"/>
        <w:spacing w:before="1" w:after="0" w:line="159" w:lineRule="atLeast"/>
        <w:ind w:left="715"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1</w:t>
      </w:r>
      <w:r>
        <w:rPr>
          <w:rFonts w:ascii="Times New Roman" w:eastAsia="Times New Roman" w:hAnsi="Times New Roman" w:cs="Times New Roman"/>
          <w:b w:val="0"/>
          <w:bCs w:val="0"/>
          <w:i/>
          <w:iCs/>
          <w:strike w:val="0"/>
          <w:color w:val="000000"/>
          <w:spacing w:val="324"/>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2</w:t>
      </w:r>
    </w:p>
    <w:p>
      <w:pPr>
        <w:bidi w:val="0"/>
        <w:spacing w:before="0" w:after="0" w:line="281" w:lineRule="atLeast"/>
        <w:ind w:left="0" w:right="-59" w:firstLine="125"/>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summary,</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following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procedure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followed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characterize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linear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Measured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data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 xml:space="preserve">or </w:t>
      </w:r>
      <w:r>
        <w:rPr>
          <w:rFonts w:ascii="Times New Roman" w:eastAsia="Times New Roman" w:hAnsi="Times New Roman" w:cs="Times New Roman"/>
          <w:b w:val="0"/>
          <w:bCs w:val="0"/>
          <w:i w:val="0"/>
          <w:iCs w:val="0"/>
          <w:strike w:val="0"/>
          <w:color w:val="000000"/>
          <w:spacing w:val="0"/>
          <w:sz w:val="24"/>
          <w:szCs w:val="24"/>
          <w:u w:val="none"/>
          <w:rtl w:val="0"/>
        </w:rPr>
        <w:t>analytic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expressions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used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calculate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2"/>
          <w:sz w:val="24"/>
          <w:szCs w:val="24"/>
          <w:u w:val="none"/>
          <w:rtl w:val="0"/>
        </w:rPr>
        <w:t>two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special 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 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enter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parallel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opposite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axial directions.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calculations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 performed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analytically </w:t>
      </w:r>
      <w:r>
        <w:rPr>
          <w:rFonts w:ascii="Times New Roman" w:eastAsia="Times New Roman" w:hAnsi="Times New Roman" w:cs="Times New Roman"/>
          <w:b w:val="0"/>
          <w:bCs w:val="0"/>
          <w:i w:val="0"/>
          <w:iCs w:val="0"/>
          <w:strike w:val="0"/>
          <w:color w:val="000000"/>
          <w:spacing w:val="4"/>
          <w:sz w:val="24"/>
          <w:szCs w:val="24"/>
          <w:u w:val="none"/>
          <w:rtl w:val="0"/>
        </w:rPr>
        <w: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numerically.</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They yield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principal planes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lengths. Alternately,</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if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unknown,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properties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may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determined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experimentally.</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Parallel 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beams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directed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opposite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directions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determine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 parameters.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linear,</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all </w:t>
      </w:r>
      <w:r>
        <w:rPr>
          <w:rFonts w:ascii="Times New Roman" w:eastAsia="Times New Roman" w:hAnsi="Times New Roman" w:cs="Times New Roman"/>
          <w:b w:val="0"/>
          <w:bCs w:val="0"/>
          <w:i w:val="0"/>
          <w:iCs w:val="0"/>
          <w:strike w:val="0"/>
          <w:color w:val="000000"/>
          <w:spacing w:val="1"/>
          <w:sz w:val="24"/>
          <w:szCs w:val="24"/>
          <w:u w:val="none"/>
          <w:rtl w:val="0"/>
        </w:rPr>
        <w:t>other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imaging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properties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found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from </w:t>
      </w:r>
      <w:r>
        <w:rPr>
          <w:rFonts w:ascii="Times New Roman" w:eastAsia="Times New Roman" w:hAnsi="Times New Roman" w:cs="Times New Roman"/>
          <w:b w:val="0"/>
          <w:bCs w:val="0"/>
          <w:i w:val="0"/>
          <w:iCs w:val="0"/>
          <w:strike w:val="0"/>
          <w:color w:val="000000"/>
          <w:spacing w:val="2"/>
          <w:sz w:val="24"/>
          <w:szCs w:val="24"/>
          <w:u w:val="none"/>
          <w:rtl w:val="0"/>
        </w:rPr>
        <w:t xml:space="preserve">two </w:t>
      </w:r>
      <w:r>
        <w:rPr>
          <w:rFonts w:ascii="Times New Roman" w:eastAsia="Times New Roman" w:hAnsi="Times New Roman" w:cs="Times New Roman"/>
          <w:b w:val="0"/>
          <w:bCs w:val="0"/>
          <w:i w:val="0"/>
          <w:iCs w:val="0"/>
          <w:strike w:val="0"/>
          <w:color w:val="000000"/>
          <w:spacing w:val="0"/>
          <w:sz w:val="24"/>
          <w:szCs w:val="24"/>
          <w:u w:val="none"/>
          <w:rtl w:val="0"/>
        </w:rPr>
        <w:t>measurements.</w:t>
      </w:r>
    </w:p>
    <w:p>
      <w:pPr>
        <w:bidi w:val="0"/>
        <w:spacing w:before="0" w:after="0" w:line="283" w:lineRule="atLeast"/>
        <w:ind w:left="0" w:right="-200" w:firstLine="187"/>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principle,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derivations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section can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extended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more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complex optical systems.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equivalent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Eq.</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(6.14)</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could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derived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combinations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lenses.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other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hand,</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 much easier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treat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optical systems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ray transfer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matrices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(Chapter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8).</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Remaining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sections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 xml:space="preserve">of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chapter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devoted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calculation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optical parameters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variety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discrete electrostatic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magnetostatic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charged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lenses.</w:t>
      </w:r>
    </w:p>
    <w:p>
      <w:pPr>
        <w:numPr>
          <w:ilvl w:val="0"/>
          <w:numId w:val="16"/>
        </w:numPr>
        <w:bidi w:val="0"/>
        <w:spacing w:before="876" w:after="0" w:line="308" w:lineRule="atLeast"/>
        <w:ind w:right="-200"/>
        <w:jc w:val="both"/>
        <w:rPr>
          <w:rFonts w:ascii="Times New Roman" w:eastAsia="Times New Roman" w:hAnsi="Times New Roman" w:cs="Times New Roman"/>
          <w:sz w:val="28"/>
          <w:szCs w:val="28"/>
        </w:rPr>
      </w:pPr>
      <w:r>
        <w:rPr>
          <w:rFonts w:ascii="Times New Roman" w:eastAsia="Times New Roman" w:hAnsi="Times New Roman" w:cs="Times New Roman"/>
          <w:b/>
          <w:bCs/>
          <w:i w:val="0"/>
          <w:iCs w:val="0"/>
          <w:strike w:val="0"/>
          <w:color w:val="6000C0"/>
          <w:spacing w:val="0"/>
          <w:sz w:val="28"/>
          <w:szCs w:val="28"/>
          <w:u w:val="none"/>
          <w:rtl w:val="0"/>
        </w:rPr>
        <w:t>ELECTROSTATIC</w:t>
      </w:r>
      <w:r>
        <w:rPr>
          <w:rFonts w:ascii="Times New Roman" w:eastAsia="Times New Roman" w:hAnsi="Times New Roman" w:cs="Times New Roman"/>
          <w:b/>
          <w:bCs/>
          <w:i w:val="0"/>
          <w:iCs w:val="0"/>
          <w:strike w:val="0"/>
          <w:color w:val="6000C0"/>
          <w:spacing w:val="3"/>
          <w:sz w:val="28"/>
          <w:szCs w:val="28"/>
          <w:u w:val="none"/>
          <w:rtl w:val="0"/>
        </w:rPr>
        <w:t xml:space="preserve"> </w:t>
      </w:r>
      <w:r>
        <w:rPr>
          <w:rFonts w:ascii="Times New Roman" w:eastAsia="Times New Roman" w:hAnsi="Times New Roman" w:cs="Times New Roman"/>
          <w:b/>
          <w:bCs/>
          <w:i w:val="0"/>
          <w:iCs w:val="0"/>
          <w:strike w:val="0"/>
          <w:color w:val="6000C0"/>
          <w:spacing w:val="1"/>
          <w:sz w:val="28"/>
          <w:szCs w:val="28"/>
          <w:u w:val="none"/>
          <w:rtl w:val="0"/>
        </w:rPr>
        <w:t>APERTURE</w:t>
      </w:r>
      <w:r>
        <w:rPr>
          <w:rFonts w:ascii="Times New Roman" w:eastAsia="Times New Roman" w:hAnsi="Times New Roman" w:cs="Times New Roman"/>
          <w:b/>
          <w:bCs/>
          <w:i w:val="0"/>
          <w:iCs w:val="0"/>
          <w:strike w:val="0"/>
          <w:color w:val="6000C0"/>
          <w:spacing w:val="4"/>
          <w:sz w:val="28"/>
          <w:szCs w:val="28"/>
          <w:u w:val="none"/>
          <w:rtl w:val="0"/>
        </w:rPr>
        <w:t xml:space="preserve"> </w:t>
      </w:r>
      <w:r>
        <w:rPr>
          <w:rFonts w:ascii="Times New Roman" w:eastAsia="Times New Roman" w:hAnsi="Times New Roman" w:cs="Times New Roman"/>
          <w:b/>
          <w:bCs/>
          <w:i w:val="0"/>
          <w:iCs w:val="0"/>
          <w:strike w:val="0"/>
          <w:color w:val="6000C0"/>
          <w:spacing w:val="1"/>
          <w:sz w:val="28"/>
          <w:szCs w:val="28"/>
          <w:u w:val="none"/>
          <w:rtl w:val="0"/>
        </w:rPr>
        <w:t>LENS</w:t>
      </w:r>
    </w:p>
    <w:p>
      <w:pPr>
        <w:bidi w:val="0"/>
        <w:spacing w:before="280" w:after="0" w:line="283" w:lineRule="atLeast"/>
        <w:ind w:left="0" w:right="-196"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electrostatic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aperture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 axicentered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hole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an electrode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separating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2"/>
          <w:sz w:val="24"/>
          <w:szCs w:val="24"/>
          <w:u w:val="none"/>
          <w:rtl w:val="0"/>
        </w:rPr>
        <w:t>two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regions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 xml:space="preserve">of </w:t>
      </w:r>
      <w:r>
        <w:rPr>
          <w:rFonts w:ascii="Times New Roman" w:eastAsia="Times New Roman" w:hAnsi="Times New Roman" w:cs="Times New Roman"/>
          <w:b w:val="0"/>
          <w:bCs w:val="0"/>
          <w:i w:val="0"/>
          <w:iCs w:val="0"/>
          <w:strike w:val="0"/>
          <w:color w:val="000000"/>
          <w:spacing w:val="0"/>
          <w:sz w:val="24"/>
          <w:szCs w:val="24"/>
          <w:u w:val="none"/>
          <w:rtl w:val="0"/>
        </w:rPr>
        <w:t>axial electric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illustrated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6.8.</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may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produced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by grids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applied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voltage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relative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aperture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plate.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upstream 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downstream electric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differ, there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will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radial components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electric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near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hole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which focus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defocus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 xml:space="preserve">In </w:t>
      </w:r>
      <w:r>
        <w:rPr>
          <w:rFonts w:ascii="Times New Roman" w:eastAsia="Times New Roman" w:hAnsi="Times New Roman" w:cs="Times New Roman"/>
          <w:b w:val="0"/>
          <w:bCs w:val="0"/>
          <w:i w:val="0"/>
          <w:iCs w:val="0"/>
          <w:strike w:val="0"/>
          <w:color w:val="000000"/>
          <w:spacing w:val="0"/>
          <w:sz w:val="24"/>
          <w:szCs w:val="24"/>
          <w:u w:val="none"/>
          <w:rtl w:val="0"/>
        </w:rPr>
        <w:t>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6.8,</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axial electric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both</w:t>
      </w:r>
      <w:r>
        <w:rPr>
          <w:rFonts w:ascii="Times New Roman" w:eastAsia="Times New Roman" w:hAnsi="Times New Roman" w:cs="Times New Roman"/>
          <w:b w:val="0"/>
          <w:bCs w:val="0"/>
          <w:i w:val="0"/>
          <w:iCs w:val="0"/>
          <w:strike w:val="0"/>
          <w:color w:val="000000"/>
          <w:spacing w:val="0"/>
          <w:sz w:val="24"/>
          <w:szCs w:val="24"/>
          <w:u w:val="none"/>
          <w:rtl w:val="0"/>
        </w:rPr>
        <w:t xml:space="preserve"> sides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plate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positive,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left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 stronger.</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case,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radial fields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point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outward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length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negative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positively charged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traveling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either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direction.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reversed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direction (keeping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same relative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strength)</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stronger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right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side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(keeping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same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polarity),</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 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positive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length.</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transverse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impulse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passing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through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hole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p>
    <w:p>
      <w:pPr>
        <w:bidi w:val="0"/>
        <w:spacing w:before="14" w:after="0"/>
        <w:ind w:left="230" w:right="-200" w:firstLine="0"/>
        <w:jc w:val="both"/>
        <w:outlineLvl w:val="9"/>
      </w:pPr>
      <w:r>
        <w:pict>
          <v:shape id="_x0000_i1033" type="#_x0000_t75" style="width:432.24pt;height:170.64pt">
            <v:imagedata r:id="rId12" o:title=""/>
            <w10:anchorlock/>
          </v:shape>
        </w:pict>
      </w:r>
    </w:p>
    <w:p>
      <w:pPr>
        <w:bidi w:val="0"/>
        <w:spacing w:before="820" w:after="0" w:line="283" w:lineRule="atLeast"/>
        <w:ind w:left="0" w:right="173"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 xml:space="preserve">proportional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time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spent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radial electric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inversely proportional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 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velocity which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determined,</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in </w:t>
      </w:r>
      <w:r>
        <w:rPr>
          <w:rFonts w:ascii="Times New Roman" w:eastAsia="Times New Roman" w:hAnsi="Times New Roman" w:cs="Times New Roman"/>
          <w:b w:val="0"/>
          <w:bCs w:val="0"/>
          <w:i w:val="0"/>
          <w:iCs w:val="0"/>
          <w:strike w:val="0"/>
          <w:color w:val="000000"/>
          <w:spacing w:val="1"/>
          <w:sz w:val="24"/>
          <w:szCs w:val="24"/>
          <w:u w:val="none"/>
          <w:rtl w:val="0"/>
        </w:rPr>
        <w:t>part,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by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longitudinal fields.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Furthermore,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final axial velocity will depend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direction.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factors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contribute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fact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the focal length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aperture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depends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transit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direction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or</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f</w:t>
      </w:r>
      <w:r>
        <w:rPr>
          <w:rFonts w:ascii="Times New Roman" w:eastAsia="Times New Roman" w:hAnsi="Times New Roman" w:cs="Times New Roman"/>
          <w:b w:val="0"/>
          <w:bCs w:val="0"/>
          <w:i w:val="0"/>
          <w:iCs w:val="0"/>
          <w:strike w:val="0"/>
          <w:color w:val="000000"/>
          <w:spacing w:val="80"/>
          <w:sz w:val="24"/>
          <w:szCs w:val="24"/>
          <w:u w:val="none"/>
          <w:rtl w:val="0"/>
        </w:rPr>
        <w:t xml:space="preserve"> </w:t>
      </w:r>
      <w:r>
        <w:rPr>
          <w:rFonts w:ascii="Times New Roman" w:eastAsia="Times New Roman" w:hAnsi="Times New Roman" w:cs="Times New Roman"/>
          <w:b w:val="0"/>
          <w:bCs w:val="0"/>
          <w:i w:val="0"/>
          <w:iCs w:val="0"/>
          <w:strike w:val="0"/>
          <w:color w:val="000000"/>
          <w:spacing w:val="19"/>
          <w:sz w:val="24"/>
          <w:szCs w:val="24"/>
          <w:u w:val="none"/>
          <w:rtl w:val="0"/>
        </w:rPr>
        <w:footnoteRef/>
      </w:r>
      <w:r>
        <w:rPr>
          <w:rFonts w:ascii="Times New Roman" w:eastAsia="Times New Roman" w:hAnsi="Times New Roman" w:cs="Times New Roman"/>
          <w:b w:val="0"/>
          <w:bCs w:val="0"/>
          <w:i/>
          <w:iCs/>
          <w:strike w:val="0"/>
          <w:color w:val="000000"/>
          <w:spacing w:val="19"/>
          <w:sz w:val="24"/>
          <w:szCs w:val="24"/>
          <w:u w:val="none"/>
          <w:rtl w:val="0"/>
        </w:rPr>
        <w:t>f</w:t>
      </w:r>
      <w:r>
        <w:rPr>
          <w:rFonts w:ascii="Times New Roman" w:eastAsia="Times New Roman" w:hAnsi="Times New Roman" w:cs="Times New Roman"/>
          <w:b w:val="0"/>
          <w:bCs w:val="0"/>
          <w:i w:val="0"/>
          <w:iCs w:val="0"/>
          <w:strike w:val="0"/>
          <w:color w:val="000000"/>
          <w:spacing w:val="1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p>
    <w:p>
      <w:pPr>
        <w:bidi w:val="0"/>
        <w:spacing w:before="0" w:after="0" w:line="159" w:lineRule="atLeast"/>
        <w:ind w:left="7920"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1</w:t>
      </w:r>
      <w:r>
        <w:rPr>
          <w:rFonts w:ascii="Times New Roman" w:eastAsia="Times New Roman" w:hAnsi="Times New Roman" w:cs="Times New Roman"/>
          <w:b w:val="0"/>
          <w:bCs w:val="0"/>
          <w:i/>
          <w:iCs/>
          <w:strike w:val="0"/>
          <w:color w:val="000000"/>
          <w:spacing w:val="305"/>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2</w:t>
      </w:r>
    </w:p>
    <w:p>
      <w:pPr>
        <w:bidi w:val="0"/>
        <w:spacing w:before="0" w:after="0" w:line="279" w:lineRule="atLeast"/>
        <w:ind w:left="0" w:right="5" w:firstLine="187"/>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Radial electric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localized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aperture.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Two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assumptions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allow</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simple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estimate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 xml:space="preserve">of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length:</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(1)</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relative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change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radius</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passing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through</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aperture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small </w:t>
      </w:r>
      <w:r>
        <w:rPr>
          <w:rFonts w:ascii="Times New Roman" w:eastAsia="Times New Roman" w:hAnsi="Times New Roman" w:cs="Times New Roman"/>
          <w:b w:val="0"/>
          <w:bCs w:val="0"/>
          <w:i w:val="0"/>
          <w:iCs w:val="0"/>
          <w:strike w:val="0"/>
          <w:color w:val="000000"/>
          <w:spacing w:val="2"/>
          <w:sz w:val="24"/>
          <w:szCs w:val="24"/>
          <w:u w:val="none"/>
          <w:rtl w:val="0"/>
        </w:rPr>
        <w:t>(or,</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 aperture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treated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thin 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approximation)</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(2)</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relative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change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axial velocity is small 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vicinity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aperture.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Consider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moving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1"/>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direction with</w:t>
      </w:r>
      <w:r>
        <w:rPr>
          <w:rFonts w:ascii="Times New Roman" w:eastAsia="Times New Roman" w:hAnsi="Times New Roman" w:cs="Times New Roman"/>
          <w:b w:val="0"/>
          <w:bCs w:val="0"/>
          <w:i/>
          <w:iCs/>
          <w:strike w:val="0"/>
          <w:color w:val="000000"/>
          <w:spacing w:val="0"/>
          <w:sz w:val="24"/>
          <w:szCs w:val="24"/>
          <w:u w:val="none"/>
          <w:rtl w:val="0"/>
        </w:rPr>
        <w:t xml:space="preserve"> v</w:t>
      </w:r>
      <w:r>
        <w:rPr>
          <w:rFonts w:ascii="Times New Roman" w:eastAsia="Times New Roman" w:hAnsi="Times New Roman" w:cs="Times New Roman"/>
          <w:b w:val="0"/>
          <w:bCs w:val="0"/>
          <w:i/>
          <w:iCs/>
          <w:strike w:val="0"/>
          <w:color w:val="000000"/>
          <w:spacing w:val="59"/>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0</w:t>
      </w:r>
      <w:r>
        <w:rPr>
          <w:rFonts w:ascii="Times New Roman" w:eastAsia="Times New Roman" w:hAnsi="Times New Roman" w:cs="Times New Roman"/>
          <w:b w:val="0"/>
          <w:bCs w:val="0"/>
          <w:i w:val="0"/>
          <w:iCs w:val="0"/>
          <w:strike w:val="0"/>
          <w:color w:val="000000"/>
          <w:spacing w:val="0"/>
          <w:sz w:val="24"/>
          <w:szCs w:val="24"/>
          <w:u w:val="none"/>
          <w:rtl w:val="0"/>
        </w:rPr>
        <w:t>.</w:t>
      </w:r>
    </w:p>
    <w:p>
      <w:pPr>
        <w:bidi w:val="0"/>
        <w:spacing w:before="1" w:after="0" w:line="159" w:lineRule="atLeast"/>
        <w:ind w:left="8448"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r</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change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w:t>
      </w:r>
      <w:r>
        <w:rPr>
          <w:rFonts w:ascii="Times New Roman" w:eastAsia="Times New Roman" w:hAnsi="Times New Roman" w:cs="Times New Roman"/>
          <w:b w:val="0"/>
          <w:bCs w:val="0"/>
          <w:i/>
          <w:iCs/>
          <w:strike w:val="0"/>
          <w:color w:val="000000"/>
          <w:spacing w:val="0"/>
          <w:sz w:val="24"/>
          <w:szCs w:val="24"/>
          <w:u w:val="none"/>
          <w:rtl w:val="0"/>
        </w:rPr>
        <w:t xml:space="preserve"> v</w:t>
      </w:r>
      <w:r>
        <w:rPr>
          <w:rFonts w:ascii="Times New Roman" w:eastAsia="Times New Roman" w:hAnsi="Times New Roman" w:cs="Times New Roman"/>
          <w:b w:val="0"/>
          <w:bCs w:val="0"/>
          <w:i w:val="0"/>
          <w:iCs w:val="0"/>
          <w:strike w:val="0"/>
          <w:color w:val="000000"/>
          <w:spacing w:val="5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nonrelativistic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motion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given by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equation</w:t>
      </w:r>
    </w:p>
    <w:p>
      <w:pPr>
        <w:bidi w:val="0"/>
        <w:spacing w:before="1" w:after="0" w:line="159" w:lineRule="atLeast"/>
        <w:ind w:left="1502"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r</w:t>
      </w:r>
    </w:p>
    <w:p>
      <w:pPr>
        <w:bidi w:val="0"/>
        <w:spacing w:before="389" w:after="0" w:line="304" w:lineRule="atLeast"/>
        <w:ind w:left="1997"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dv</w:t>
      </w:r>
      <w:r>
        <w:rPr>
          <w:rFonts w:ascii="Times New Roman" w:eastAsia="Times New Roman" w:hAnsi="Times New Roman" w:cs="Times New Roman"/>
          <w:b w:val="0"/>
          <w:bCs w:val="0"/>
          <w:i w:val="0"/>
          <w:iCs w:val="0"/>
          <w:strike w:val="0"/>
          <w:color w:val="000000"/>
          <w:spacing w:val="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dz</w:t>
      </w:r>
      <w:r>
        <w:rPr>
          <w:rFonts w:ascii="Times New Roman" w:eastAsia="Times New Roman" w:hAnsi="Times New Roman" w:cs="Times New Roman"/>
          <w:b w:val="0"/>
          <w:bCs w:val="0"/>
          <w:i w:val="0"/>
          <w:iCs w:val="0"/>
          <w:strike w:val="0"/>
          <w:color w:val="000000"/>
          <w:spacing w:val="43"/>
          <w:sz w:val="24"/>
          <w:szCs w:val="24"/>
          <w:u w:val="none"/>
          <w:rtl w:val="0"/>
        </w:rPr>
        <w:t xml:space="preserve"> </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qE</w:t>
      </w:r>
      <w:r>
        <w:rPr>
          <w:rFonts w:ascii="Times New Roman" w:eastAsia="Times New Roman" w:hAnsi="Times New Roman" w:cs="Times New Roman"/>
          <w:b w:val="0"/>
          <w:bCs w:val="0"/>
          <w:i w:val="0"/>
          <w:iCs w:val="0"/>
          <w:strike w:val="0"/>
          <w:color w:val="000000"/>
          <w:spacing w:val="1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m</w:t>
      </w:r>
      <w:r>
        <w:rPr>
          <w:rFonts w:ascii="Times New Roman" w:eastAsia="Times New Roman" w:hAnsi="Times New Roman" w:cs="Times New Roman"/>
          <w:b w:val="0"/>
          <w:bCs w:val="0"/>
          <w:i/>
          <w:iCs/>
          <w:strike w:val="0"/>
          <w:color w:val="000000"/>
          <w:spacing w:val="26"/>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11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t>(</w:t>
      </w:r>
      <w:r>
        <w:rPr>
          <w:rFonts w:ascii="Times New Roman" w:eastAsia="Times New Roman" w:hAnsi="Times New Roman" w:cs="Times New Roman"/>
          <w:b w:val="0"/>
          <w:bCs w:val="0"/>
          <w:i/>
          <w:iCs/>
          <w:strike w:val="0"/>
          <w:color w:val="000000"/>
          <w:spacing w:val="0"/>
          <w:sz w:val="24"/>
          <w:szCs w:val="24"/>
          <w:u w:val="none"/>
          <w:rtl w:val="0"/>
        </w:rPr>
        <w:t>q</w:t>
      </w:r>
      <w:r>
        <w:rPr>
          <w:rFonts w:ascii="Times New Roman" w:eastAsia="Times New Roman" w:hAnsi="Times New Roman" w:cs="Times New Roman"/>
          <w:b w:val="0"/>
          <w:bCs w:val="0"/>
          <w:i w:val="0"/>
          <w:iCs w:val="0"/>
          <w:strike w:val="0"/>
          <w:color w:val="000000"/>
          <w:spacing w:val="0"/>
          <w:sz w:val="24"/>
          <w:szCs w:val="24"/>
          <w:u w:val="none"/>
          <w:rtl w:val="0"/>
        </w:rPr>
        <w:t>/2</w:t>
      </w:r>
      <w:r>
        <w:rPr>
          <w:rFonts w:ascii="Times New Roman" w:eastAsia="Times New Roman" w:hAnsi="Times New Roman" w:cs="Times New Roman"/>
          <w:b w:val="0"/>
          <w:bCs w:val="0"/>
          <w:i/>
          <w:iCs/>
          <w:strike w:val="0"/>
          <w:color w:val="000000"/>
          <w:spacing w:val="0"/>
          <w:sz w:val="24"/>
          <w:szCs w:val="24"/>
          <w:u w:val="none"/>
          <w:rtl w:val="0"/>
        </w:rPr>
        <w:t>m</w:t>
      </w:r>
      <w:r>
        <w:rPr>
          <w:rFonts w:ascii="Times New Roman" w:eastAsia="Times New Roman" w:hAnsi="Times New Roman" w:cs="Times New Roman"/>
          <w:b w:val="0"/>
          <w:bCs w:val="0"/>
          <w:i/>
          <w:iCs/>
          <w:strike w:val="0"/>
          <w:color w:val="000000"/>
          <w:spacing w:val="26"/>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1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7"/>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4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dE</w:t>
      </w:r>
      <w:r>
        <w:rPr>
          <w:rFonts w:ascii="Times New Roman" w:eastAsia="Times New Roman" w:hAnsi="Times New Roman" w:cs="Times New Roman"/>
          <w:b w:val="0"/>
          <w:bCs w:val="0"/>
          <w:i w:val="0"/>
          <w:iCs w:val="0"/>
          <w:strike w:val="0"/>
          <w:color w:val="000000"/>
          <w:spacing w:val="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(0,</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dz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181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(6.16)</w:t>
      </w:r>
    </w:p>
    <w:p>
      <w:pPr>
        <w:bidi w:val="0"/>
        <w:spacing w:before="0" w:after="0" w:line="175" w:lineRule="atLeast"/>
        <w:ind w:left="2227" w:right="-200" w:firstLine="0"/>
        <w:jc w:val="both"/>
        <w:outlineLvl w:val="9"/>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r</w:t>
      </w:r>
      <w:r>
        <w:rPr>
          <w:rFonts w:ascii="Times New Roman" w:eastAsia="Times New Roman" w:hAnsi="Times New Roman" w:cs="Times New Roman"/>
          <w:b w:val="0"/>
          <w:bCs w:val="0"/>
          <w:i/>
          <w:iCs/>
          <w:strike w:val="0"/>
          <w:color w:val="000000"/>
          <w:spacing w:val="873"/>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r</w:t>
      </w:r>
      <w:r>
        <w:rPr>
          <w:rFonts w:ascii="Times New Roman" w:eastAsia="Times New Roman" w:hAnsi="Times New Roman" w:cs="Times New Roman"/>
          <w:b w:val="0"/>
          <w:bCs w:val="0"/>
          <w:i/>
          <w:iCs/>
          <w:strike w:val="0"/>
          <w:color w:val="000000"/>
          <w:spacing w:val="206"/>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o</w:t>
      </w:r>
      <w:r>
        <w:rPr>
          <w:rFonts w:ascii="Times New Roman" w:eastAsia="Times New Roman" w:hAnsi="Times New Roman" w:cs="Times New Roman"/>
          <w:b w:val="0"/>
          <w:bCs w:val="0"/>
          <w:i/>
          <w:iCs/>
          <w:strike w:val="0"/>
          <w:color w:val="000000"/>
          <w:spacing w:val="73"/>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r>
        <w:rPr>
          <w:rFonts w:ascii="Times New Roman" w:eastAsia="Times New Roman" w:hAnsi="Times New Roman" w:cs="Times New Roman"/>
          <w:b w:val="0"/>
          <w:bCs w:val="0"/>
          <w:i/>
          <w:iCs/>
          <w:strike w:val="0"/>
          <w:color w:val="000000"/>
          <w:spacing w:val="1027"/>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o</w:t>
      </w:r>
      <w:r>
        <w:rPr>
          <w:rFonts w:ascii="Times New Roman" w:eastAsia="Times New Roman" w:hAnsi="Times New Roman" w:cs="Times New Roman"/>
          <w:b w:val="0"/>
          <w:bCs w:val="0"/>
          <w:i/>
          <w:iCs/>
          <w:strike w:val="0"/>
          <w:color w:val="000000"/>
          <w:spacing w:val="78"/>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r>
        <w:rPr>
          <w:rFonts w:ascii="Times New Roman" w:eastAsia="Times New Roman" w:hAnsi="Times New Roman" w:cs="Times New Roman"/>
          <w:b w:val="0"/>
          <w:bCs w:val="0"/>
          <w:i/>
          <w:iCs/>
          <w:strike w:val="0"/>
          <w:color w:val="000000"/>
          <w:spacing w:val="700"/>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p>
    <w:p>
      <w:pPr>
        <w:bidi w:val="0"/>
        <w:spacing w:before="405"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Eq.</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(6.16),</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time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derivative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converted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spatial derivative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E</w:t>
      </w:r>
      <w:r>
        <w:rPr>
          <w:rFonts w:ascii="Times New Roman" w:eastAsia="Times New Roman" w:hAnsi="Times New Roman" w:cs="Times New Roman"/>
          <w:b w:val="0"/>
          <w:bCs w:val="0"/>
          <w:i w:val="0"/>
          <w:iCs w:val="0"/>
          <w:strike w:val="0"/>
          <w:color w:val="000000"/>
          <w:spacing w:val="6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replaced</w:t>
      </w:r>
    </w:p>
    <w:p>
      <w:pPr>
        <w:bidi w:val="0"/>
        <w:spacing w:before="1" w:after="0" w:line="159" w:lineRule="atLeast"/>
        <w:ind w:left="7282"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r</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according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Eq.</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(6.5).</w:t>
      </w:r>
    </w:p>
    <w:p>
      <w:pPr>
        <w:bidi w:val="0"/>
        <w:spacing w:before="18" w:after="0" w:line="265" w:lineRule="atLeast"/>
        <w:ind w:left="187"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With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assumption </w:t>
      </w:r>
      <w:r>
        <w:rPr>
          <w:rFonts w:ascii="Times New Roman" w:eastAsia="Times New Roman" w:hAnsi="Times New Roman" w:cs="Times New Roman"/>
          <w:b w:val="0"/>
          <w:bCs w:val="0"/>
          <w:i w:val="0"/>
          <w:iCs w:val="0"/>
          <w:strike w:val="0"/>
          <w:color w:val="000000"/>
          <w:spacing w:val="5"/>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constant</w:t>
      </w:r>
      <w:r>
        <w:rPr>
          <w:rFonts w:ascii="Times New Roman" w:eastAsia="Times New Roman" w:hAnsi="Times New Roman" w:cs="Times New Roman"/>
          <w:b w:val="0"/>
          <w:bCs w:val="0"/>
          <w:i/>
          <w:iCs/>
          <w:strike w:val="0"/>
          <w:color w:val="000000"/>
          <w:spacing w:val="9"/>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5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region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nonzero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radial field,</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Eq.</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(6.16)</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be</w:t>
      </w:r>
    </w:p>
    <w:p>
      <w:pPr>
        <w:bidi w:val="0"/>
        <w:spacing w:before="1" w:after="0" w:line="159" w:lineRule="atLeast"/>
        <w:ind w:left="3994"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z</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integrated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directly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yield</w:t>
      </w:r>
    </w:p>
    <w:p>
      <w:pPr>
        <w:bidi w:val="0"/>
        <w:spacing w:before="436" w:after="0" w:line="322" w:lineRule="atLeast"/>
        <w:ind w:left="2309"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15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6"/>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150"/>
          <w:sz w:val="24"/>
          <w:szCs w:val="24"/>
          <w:u w:val="none"/>
          <w:rtl w:val="0"/>
        </w:rPr>
        <w:t xml:space="preserve"> </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34"/>
          <w:sz w:val="24"/>
          <w:szCs w:val="24"/>
          <w:u w:val="none"/>
          <w:rtl w:val="0"/>
        </w:rPr>
        <w:footnoteRef/>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r>
      <w:r>
        <w:rPr>
          <w:rFonts w:ascii="Times New Roman" w:eastAsia="Times New Roman" w:hAnsi="Times New Roman" w:cs="Times New Roman"/>
          <w:b w:val="0"/>
          <w:bCs w:val="0"/>
          <w:i/>
          <w:iCs/>
          <w:strike w:val="0"/>
          <w:color w:val="000000"/>
          <w:spacing w:val="0"/>
          <w:sz w:val="24"/>
          <w:szCs w:val="24"/>
          <w:u w:val="none"/>
          <w:rtl w:val="0"/>
        </w:rPr>
        <w:t>qr</w:t>
      </w:r>
      <w:r>
        <w:rPr>
          <w:rFonts w:ascii="Times New Roman" w:eastAsia="Times New Roman" w:hAnsi="Times New Roman" w:cs="Times New Roman"/>
          <w:b w:val="0"/>
          <w:bCs w:val="0"/>
          <w:i w:val="0"/>
          <w:iCs w:val="0"/>
          <w:strike w:val="0"/>
          <w:color w:val="000000"/>
          <w:spacing w:val="43"/>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w:t>
      </w:r>
      <w:r>
        <w:rPr>
          <w:rFonts w:ascii="Times New Roman" w:eastAsia="Times New Roman" w:hAnsi="Times New Roman" w:cs="Times New Roman"/>
          <w:b w:val="0"/>
          <w:bCs w:val="0"/>
          <w:i/>
          <w:iCs/>
          <w:strike w:val="0"/>
          <w:color w:val="000000"/>
          <w:spacing w:val="1"/>
          <w:sz w:val="24"/>
          <w:szCs w:val="24"/>
          <w:u w:val="none"/>
          <w:rtl w:val="0"/>
        </w:rPr>
        <w:t>E</w:t>
      </w:r>
      <w:r>
        <w:rPr>
          <w:rFonts w:ascii="Times New Roman" w:eastAsia="Times New Roman" w:hAnsi="Times New Roman" w:cs="Times New Roman"/>
          <w:b w:val="0"/>
          <w:bCs w:val="0"/>
          <w:i w:val="0"/>
          <w:iCs w:val="0"/>
          <w:strike w:val="0"/>
          <w:color w:val="000000"/>
          <w:spacing w:val="19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E</w:t>
      </w:r>
      <w:r>
        <w:rPr>
          <w:rFonts w:ascii="Times New Roman" w:eastAsia="Times New Roman" w:hAnsi="Times New Roman" w:cs="Times New Roman"/>
          <w:b w:val="0"/>
          <w:bCs w:val="0"/>
          <w:i w:val="0"/>
          <w:iCs w:val="0"/>
          <w:strike w:val="0"/>
          <w:color w:val="000000"/>
          <w:spacing w:val="8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)/2</w:t>
      </w:r>
      <w:r>
        <w:rPr>
          <w:rFonts w:ascii="Times New Roman" w:eastAsia="Times New Roman" w:hAnsi="Times New Roman" w:cs="Times New Roman"/>
          <w:b w:val="0"/>
          <w:bCs w:val="0"/>
          <w:i/>
          <w:iCs/>
          <w:strike w:val="0"/>
          <w:color w:val="000000"/>
          <w:spacing w:val="0"/>
          <w:sz w:val="24"/>
          <w:szCs w:val="24"/>
          <w:u w:val="none"/>
          <w:rtl w:val="0"/>
        </w:rPr>
        <w:t>m</w:t>
      </w:r>
      <w:r>
        <w:rPr>
          <w:rFonts w:ascii="Times New Roman" w:eastAsia="Times New Roman" w:hAnsi="Times New Roman" w:cs="Times New Roman"/>
          <w:b w:val="0"/>
          <w:bCs w:val="0"/>
          <w:i/>
          <w:iCs/>
          <w:strike w:val="0"/>
          <w:color w:val="000000"/>
          <w:spacing w:val="26"/>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iCs/>
          <w:strike w:val="0"/>
          <w:color w:val="000000"/>
          <w:spacing w:val="8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4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213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(6.17)</w:t>
      </w:r>
    </w:p>
    <w:p>
      <w:pPr>
        <w:bidi w:val="0"/>
        <w:spacing w:before="1" w:after="0" w:line="189" w:lineRule="atLeast"/>
        <w:ind w:left="2414" w:right="-200" w:firstLine="0"/>
        <w:jc w:val="both"/>
        <w:outlineLvl w:val="9"/>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rf</w:t>
      </w:r>
      <w:r>
        <w:rPr>
          <w:rFonts w:ascii="Times New Roman" w:eastAsia="Times New Roman" w:hAnsi="Times New Roman" w:cs="Times New Roman"/>
          <w:b w:val="0"/>
          <w:bCs w:val="0"/>
          <w:i/>
          <w:iCs/>
          <w:strike w:val="0"/>
          <w:color w:val="000000"/>
          <w:spacing w:val="344"/>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zf</w:t>
      </w:r>
      <w:r>
        <w:rPr>
          <w:rFonts w:ascii="Times New Roman" w:eastAsia="Times New Roman" w:hAnsi="Times New Roman" w:cs="Times New Roman"/>
          <w:b w:val="0"/>
          <w:bCs w:val="0"/>
          <w:i/>
          <w:iCs/>
          <w:strike w:val="0"/>
          <w:color w:val="000000"/>
          <w:spacing w:val="411"/>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f</w:t>
      </w:r>
      <w:r>
        <w:rPr>
          <w:rFonts w:ascii="Times New Roman" w:eastAsia="Times New Roman" w:hAnsi="Times New Roman" w:cs="Times New Roman"/>
          <w:b w:val="0"/>
          <w:bCs w:val="0"/>
          <w:i/>
          <w:iCs/>
          <w:strike w:val="0"/>
          <w:color w:val="000000"/>
          <w:spacing w:val="1049"/>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z2</w:t>
      </w:r>
      <w:r>
        <w:rPr>
          <w:rFonts w:ascii="Times New Roman" w:eastAsia="Times New Roman" w:hAnsi="Times New Roman" w:cs="Times New Roman"/>
          <w:b w:val="0"/>
          <w:bCs w:val="0"/>
          <w:i/>
          <w:iCs/>
          <w:strike w:val="0"/>
          <w:color w:val="000000"/>
          <w:spacing w:val="467"/>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z1</w:t>
      </w:r>
      <w:r>
        <w:rPr>
          <w:rFonts w:ascii="Times New Roman" w:eastAsia="Times New Roman" w:hAnsi="Times New Roman" w:cs="Times New Roman"/>
          <w:b w:val="0"/>
          <w:bCs w:val="0"/>
          <w:i/>
          <w:iCs/>
          <w:strike w:val="0"/>
          <w:color w:val="000000"/>
          <w:spacing w:val="409"/>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o</w:t>
      </w:r>
      <w:r>
        <w:rPr>
          <w:rFonts w:ascii="Times New Roman" w:eastAsia="Times New Roman" w:hAnsi="Times New Roman" w:cs="Times New Roman"/>
          <w:b w:val="0"/>
          <w:bCs w:val="0"/>
          <w:i/>
          <w:iCs/>
          <w:strike w:val="0"/>
          <w:color w:val="000000"/>
          <w:spacing w:val="68"/>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za</w:t>
      </w:r>
      <w:r>
        <w:rPr>
          <w:rFonts w:ascii="Times New Roman" w:eastAsia="Times New Roman" w:hAnsi="Times New Roman" w:cs="Times New Roman"/>
          <w:b w:val="0"/>
          <w:bCs w:val="0"/>
          <w:i/>
          <w:iCs/>
          <w:strike w:val="0"/>
          <w:color w:val="000000"/>
          <w:spacing w:val="68"/>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zf</w:t>
      </w:r>
    </w:p>
    <w:p>
      <w:pPr>
        <w:bidi w:val="0"/>
        <w:spacing w:before="621"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where</w:t>
      </w:r>
      <w:r>
        <w:rPr>
          <w:rFonts w:ascii="Times New Roman" w:eastAsia="Times New Roman" w:hAnsi="Times New Roman" w:cs="Times New Roman"/>
          <w:b w:val="0"/>
          <w:bCs w:val="0"/>
          <w:i/>
          <w:iCs/>
          <w:strike w:val="0"/>
          <w:color w:val="000000"/>
          <w:spacing w:val="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13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velocity 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aperture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9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radial velocity after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exiting.</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p>
    <w:p>
      <w:pPr>
        <w:bidi w:val="0"/>
        <w:spacing w:before="1" w:after="0" w:line="159" w:lineRule="atLeast"/>
        <w:ind w:left="749"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1"/>
          <w:sz w:val="14"/>
          <w:szCs w:val="14"/>
          <w:u w:val="none"/>
          <w:rtl w:val="0"/>
        </w:rPr>
        <w:t>za</w:t>
      </w:r>
      <w:r>
        <w:rPr>
          <w:rFonts w:ascii="Times New Roman" w:eastAsia="Times New Roman" w:hAnsi="Times New Roman" w:cs="Times New Roman"/>
          <w:b w:val="0"/>
          <w:bCs w:val="0"/>
          <w:i/>
          <w:iCs/>
          <w:strike w:val="0"/>
          <w:color w:val="000000"/>
          <w:spacing w:val="4130"/>
          <w:sz w:val="14"/>
          <w:szCs w:val="14"/>
          <w:u w:val="none"/>
          <w:rtl w:val="0"/>
        </w:rPr>
        <w:t xml:space="preserve"> </w:t>
      </w:r>
      <w:r>
        <w:rPr>
          <w:rFonts w:ascii="Times New Roman" w:eastAsia="Times New Roman" w:hAnsi="Times New Roman" w:cs="Times New Roman"/>
          <w:b w:val="0"/>
          <w:bCs w:val="0"/>
          <w:i/>
          <w:iCs/>
          <w:strike w:val="0"/>
          <w:color w:val="000000"/>
          <w:spacing w:val="1"/>
          <w:sz w:val="14"/>
          <w:szCs w:val="14"/>
          <w:u w:val="none"/>
          <w:rtl w:val="0"/>
        </w:rPr>
        <w:t>rf</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quantity</w:t>
      </w:r>
      <w:r>
        <w:rPr>
          <w:rFonts w:ascii="Times New Roman" w:eastAsia="Times New Roman" w:hAnsi="Times New Roman" w:cs="Times New Roman"/>
          <w:b w:val="0"/>
          <w:bCs w:val="0"/>
          <w:i/>
          <w:iCs/>
          <w:strike w:val="0"/>
          <w:color w:val="000000"/>
          <w:spacing w:val="0"/>
          <w:sz w:val="24"/>
          <w:szCs w:val="24"/>
          <w:u w:val="none"/>
          <w:rtl w:val="0"/>
        </w:rPr>
        <w:t xml:space="preserve"> v</w:t>
      </w:r>
      <w:r>
        <w:rPr>
          <w:rFonts w:ascii="Times New Roman" w:eastAsia="Times New Roman" w:hAnsi="Times New Roman" w:cs="Times New Roman"/>
          <w:b w:val="0"/>
          <w:bCs w:val="0"/>
          <w:i w:val="0"/>
          <w:iCs w:val="0"/>
          <w:strike w:val="0"/>
          <w:color w:val="000000"/>
          <w:spacing w:val="9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final axial velocity; 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depends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final location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p>
    <w:p>
      <w:pPr>
        <w:bidi w:val="0"/>
        <w:spacing w:before="1" w:after="0" w:line="159" w:lineRule="atLeast"/>
        <w:ind w:left="941"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1"/>
          <w:sz w:val="14"/>
          <w:szCs w:val="14"/>
          <w:u w:val="none"/>
          <w:rtl w:val="0"/>
        </w:rPr>
        <w:t>zf</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E</w:t>
      </w:r>
      <w:r>
        <w:rPr>
          <w:rFonts w:ascii="Times New Roman" w:eastAsia="Times New Roman" w:hAnsi="Times New Roman" w:cs="Times New Roman"/>
          <w:b w:val="0"/>
          <w:bCs w:val="0"/>
          <w:i w:val="0"/>
          <w:iCs w:val="0"/>
          <w:strike w:val="0"/>
          <w:color w:val="000000"/>
          <w:spacing w:val="7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length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related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final radial position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ratio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radial velocity </w:t>
      </w:r>
      <w:r>
        <w:rPr>
          <w:rFonts w:ascii="Times New Roman" w:eastAsia="Times New Roman" w:hAnsi="Times New Roman" w:cs="Times New Roman"/>
          <w:b w:val="0"/>
          <w:bCs w:val="0"/>
          <w:i w:val="0"/>
          <w:iCs w:val="0"/>
          <w:strike w:val="0"/>
          <w:color w:val="000000"/>
          <w:spacing w:val="5"/>
          <w:sz w:val="24"/>
          <w:szCs w:val="24"/>
          <w:u w:val="none"/>
          <w:rtl w:val="0"/>
        </w:rPr>
        <w:t>to</w:t>
      </w:r>
    </w:p>
    <w:p>
      <w:pPr>
        <w:bidi w:val="0"/>
        <w:spacing w:before="1" w:after="0" w:line="159" w:lineRule="atLeast"/>
        <w:ind w:left="149"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1"/>
          <w:sz w:val="14"/>
          <w:szCs w:val="14"/>
          <w:u w:val="none"/>
          <w:rtl w:val="0"/>
        </w:rPr>
        <w:t>z2</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final axial velocity by</w:t>
      </w:r>
      <w:r>
        <w:rPr>
          <w:rFonts w:ascii="Times New Roman" w:eastAsia="Times New Roman" w:hAnsi="Times New Roman" w:cs="Times New Roman"/>
          <w:b w:val="0"/>
          <w:bCs w:val="0"/>
          <w:i/>
          <w:iCs/>
          <w:strike w:val="0"/>
          <w:color w:val="000000"/>
          <w:spacing w:val="0"/>
          <w:sz w:val="24"/>
          <w:szCs w:val="24"/>
          <w:u w:val="none"/>
          <w:rtl w:val="0"/>
        </w:rPr>
        <w:t xml:space="preserve"> v</w:t>
      </w:r>
      <w:r>
        <w:rPr>
          <w:rFonts w:ascii="Times New Roman" w:eastAsia="Times New Roman" w:hAnsi="Times New Roman" w:cs="Times New Roman"/>
          <w:b w:val="0"/>
          <w:bCs w:val="0"/>
          <w:i/>
          <w:iCs/>
          <w:strike w:val="0"/>
          <w:color w:val="000000"/>
          <w:spacing w:val="35"/>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98"/>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continuationSeparator/>
      </w:r>
      <w:r>
        <w:rPr>
          <w:rFonts w:ascii="Times New Roman" w:eastAsia="Times New Roman" w:hAnsi="Times New Roman" w:cs="Times New Roman"/>
          <w:b w:val="0"/>
          <w:bCs w:val="0"/>
          <w:i/>
          <w:iCs/>
          <w:strike w:val="0"/>
          <w:color w:val="000000"/>
          <w:spacing w:val="5"/>
          <w:sz w:val="24"/>
          <w:szCs w:val="24"/>
          <w:u w:val="none"/>
          <w:rtl w:val="0"/>
        </w:rPr>
        <w:t>r/f.</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length is</w:t>
      </w:r>
    </w:p>
    <w:p>
      <w:pPr>
        <w:bidi w:val="0"/>
        <w:spacing w:before="1" w:after="0" w:line="159" w:lineRule="atLeast"/>
        <w:ind w:left="2534"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1"/>
          <w:sz w:val="14"/>
          <w:szCs w:val="14"/>
          <w:u w:val="none"/>
          <w:rtl w:val="0"/>
        </w:rPr>
        <w:t>rf</w:t>
      </w:r>
      <w:r>
        <w:rPr>
          <w:rFonts w:ascii="Times New Roman" w:eastAsia="Times New Roman" w:hAnsi="Times New Roman" w:cs="Times New Roman"/>
          <w:b w:val="0"/>
          <w:bCs w:val="0"/>
          <w:i/>
          <w:iCs/>
          <w:strike w:val="0"/>
          <w:color w:val="000000"/>
          <w:spacing w:val="135"/>
          <w:sz w:val="14"/>
          <w:szCs w:val="14"/>
          <w:u w:val="none"/>
          <w:rtl w:val="0"/>
        </w:rPr>
        <w:t xml:space="preserve"> </w:t>
      </w:r>
      <w:r>
        <w:rPr>
          <w:rFonts w:ascii="Times New Roman" w:eastAsia="Times New Roman" w:hAnsi="Times New Roman" w:cs="Times New Roman"/>
          <w:b w:val="0"/>
          <w:bCs w:val="0"/>
          <w:i/>
          <w:iCs/>
          <w:strike w:val="0"/>
          <w:color w:val="000000"/>
          <w:spacing w:val="1"/>
          <w:sz w:val="14"/>
          <w:szCs w:val="14"/>
          <w:u w:val="none"/>
          <w:rtl w:val="0"/>
        </w:rPr>
        <w:t>zf</w:t>
      </w:r>
    </w:p>
    <w:p>
      <w:pPr>
        <w:bidi w:val="0"/>
        <w:spacing w:before="72" w:after="0"/>
        <w:ind w:left="1550" w:right="-200" w:firstLine="0"/>
        <w:jc w:val="both"/>
        <w:outlineLvl w:val="9"/>
      </w:pPr>
      <w:r>
        <w:pict>
          <v:shape id="_x0000_i1034" type="#_x0000_t75" style="width:324.24pt;height:189.12pt">
            <v:imagedata r:id="rId13" o:title=""/>
            <w10:anchorlock/>
          </v:shape>
        </w:pict>
      </w:r>
    </w:p>
    <w:p>
      <w:pPr>
        <w:bidi w:val="0"/>
        <w:spacing w:before="530" w:after="0" w:line="324" w:lineRule="atLeast"/>
        <w:ind w:left="3096"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f</w:t>
      </w:r>
      <w:r>
        <w:rPr>
          <w:rFonts w:ascii="Times New Roman" w:eastAsia="Times New Roman" w:hAnsi="Times New Roman" w:cs="Times New Roman"/>
          <w:b w:val="0"/>
          <w:bCs w:val="0"/>
          <w:i w:val="0"/>
          <w:iCs w:val="0"/>
          <w:strike w:val="0"/>
          <w:color w:val="000000"/>
          <w:spacing w:val="5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2</w:t>
      </w:r>
      <w:r>
        <w:rPr>
          <w:rFonts w:ascii="Times New Roman" w:eastAsia="Times New Roman" w:hAnsi="Times New Roman" w:cs="Times New Roman"/>
          <w:b w:val="0"/>
          <w:bCs w:val="0"/>
          <w:i/>
          <w:iCs/>
          <w:strike w:val="0"/>
          <w:color w:val="000000"/>
          <w:spacing w:val="0"/>
          <w:sz w:val="24"/>
          <w:szCs w:val="24"/>
          <w:u w:val="none"/>
          <w:rtl w:val="0"/>
        </w:rPr>
        <w:t>m</w:t>
      </w:r>
      <w:r>
        <w:rPr>
          <w:rFonts w:ascii="Times New Roman" w:eastAsia="Times New Roman" w:hAnsi="Times New Roman" w:cs="Times New Roman"/>
          <w:b w:val="0"/>
          <w:bCs w:val="0"/>
          <w:i/>
          <w:iCs/>
          <w:strike w:val="0"/>
          <w:color w:val="000000"/>
          <w:spacing w:val="26"/>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iCs/>
          <w:strike w:val="0"/>
          <w:color w:val="000000"/>
          <w:spacing w:val="8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iCs/>
          <w:strike w:val="0"/>
          <w:color w:val="000000"/>
          <w:spacing w:val="0"/>
          <w:sz w:val="16"/>
          <w:szCs w:val="16"/>
          <w:u w:val="none"/>
          <w:rtl w:val="0"/>
        </w:rPr>
        <w:t>zf</w:t>
      </w:r>
      <w:r>
        <w:rPr>
          <w:rFonts w:ascii="Times New Roman" w:eastAsia="Times New Roman" w:hAnsi="Times New Roman" w:cs="Times New Roman"/>
          <w:b w:val="0"/>
          <w:bCs w:val="0"/>
          <w:i/>
          <w:iCs/>
          <w:strike w:val="0"/>
          <w:color w:val="000000"/>
          <w:spacing w:val="45"/>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q</w:t>
      </w:r>
      <w:r>
        <w:rPr>
          <w:rFonts w:ascii="Times New Roman" w:eastAsia="Times New Roman" w:hAnsi="Times New Roman" w:cs="Times New Roman"/>
          <w:b w:val="0"/>
          <w:bCs w:val="0"/>
          <w:i w:val="0"/>
          <w:iCs w:val="0"/>
          <w:strike w:val="0"/>
          <w:color w:val="000000"/>
          <w:spacing w:val="4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E</w:t>
      </w:r>
      <w:r>
        <w:rPr>
          <w:rFonts w:ascii="Times New Roman" w:eastAsia="Times New Roman" w:hAnsi="Times New Roman" w:cs="Times New Roman"/>
          <w:b w:val="0"/>
          <w:bCs w:val="0"/>
          <w:i/>
          <w:iCs/>
          <w:strike w:val="0"/>
          <w:color w:val="000000"/>
          <w:spacing w:val="0"/>
          <w:sz w:val="16"/>
          <w:szCs w:val="16"/>
          <w:u w:val="none"/>
          <w:rtl w:val="0"/>
        </w:rPr>
        <w:t>z2</w:t>
      </w:r>
      <w:r>
        <w:rPr>
          <w:rFonts w:ascii="Times New Roman" w:eastAsia="Times New Roman" w:hAnsi="Times New Roman" w:cs="Times New Roman"/>
          <w:b w:val="0"/>
          <w:bCs w:val="0"/>
          <w:i w:val="0"/>
          <w:iCs w:val="0"/>
          <w:strike w:val="0"/>
          <w:color w:val="000000"/>
          <w:spacing w:val="0"/>
          <w:sz w:val="24"/>
          <w:szCs w:val="24"/>
          <w:u w:val="none"/>
          <w:rtl w:val="0"/>
        </w:rPr>
        <w:separator/>
      </w:r>
      <w:r>
        <w:rPr>
          <w:rFonts w:ascii="Times New Roman" w:eastAsia="Times New Roman" w:hAnsi="Times New Roman" w:cs="Times New Roman"/>
          <w:b w:val="0"/>
          <w:bCs w:val="0"/>
          <w:i/>
          <w:iCs/>
          <w:strike w:val="0"/>
          <w:color w:val="000000"/>
          <w:spacing w:val="0"/>
          <w:sz w:val="24"/>
          <w:szCs w:val="24"/>
          <w:u w:val="none"/>
          <w:rtl w:val="0"/>
        </w:rPr>
        <w:t>E</w:t>
      </w:r>
      <w:r>
        <w:rPr>
          <w:rFonts w:ascii="Times New Roman" w:eastAsia="Times New Roman" w:hAnsi="Times New Roman" w:cs="Times New Roman"/>
          <w:b w:val="0"/>
          <w:bCs w:val="0"/>
          <w:i/>
          <w:iCs/>
          <w:strike w:val="0"/>
          <w:color w:val="000000"/>
          <w:spacing w:val="0"/>
          <w:sz w:val="16"/>
          <w:szCs w:val="16"/>
          <w:u w:val="none"/>
          <w:rtl w:val="0"/>
        </w:rPr>
        <w:t>z1</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291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(6.18)</w:t>
      </w:r>
    </w:p>
    <w:p>
      <w:pPr>
        <w:numPr>
          <w:ilvl w:val="0"/>
          <w:numId w:val="17"/>
        </w:numPr>
        <w:bidi w:val="0"/>
        <w:spacing w:before="1" w:after="0" w:line="175" w:lineRule="atLeast"/>
        <w:ind w:right="-200"/>
        <w:jc w:val="both"/>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za</w:t>
      </w:r>
    </w:p>
    <w:p>
      <w:pPr>
        <w:bidi w:val="0"/>
        <w:spacing w:before="388" w:after="0" w:line="283" w:lineRule="atLeast"/>
        <w:ind w:left="0" w:right="174" w:firstLine="187"/>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When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kinetic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energy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large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compared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energy change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passing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through the lens,</w:t>
      </w:r>
      <w:r>
        <w:rPr>
          <w:rFonts w:ascii="Times New Roman" w:eastAsia="Times New Roman" w:hAnsi="Times New Roman" w:cs="Times New Roman"/>
          <w:b w:val="0"/>
          <w:bCs w:val="0"/>
          <w:i/>
          <w:iCs/>
          <w:strike w:val="0"/>
          <w:color w:val="000000"/>
          <w:spacing w:val="5"/>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131"/>
          <w:sz w:val="24"/>
          <w:szCs w:val="24"/>
          <w:u w:val="none"/>
          <w:rtl w:val="0"/>
        </w:rPr>
        <w:t xml:space="preserve"> </w:t>
      </w:r>
      <w:r>
        <w:rPr>
          <w:rFonts w:ascii="Times New Roman" w:eastAsia="Times New Roman" w:hAnsi="Times New Roman" w:cs="Times New Roman"/>
          <w:b w:val="0"/>
          <w:bCs w:val="0"/>
          <w:i w:val="0"/>
          <w:iCs w:val="0"/>
          <w:strike w:val="0"/>
          <w:color w:val="000000"/>
          <w:spacing w:val="19"/>
          <w:sz w:val="24"/>
          <w:szCs w:val="24"/>
          <w:u w:val="none"/>
          <w:rtl w:val="0"/>
        </w:rPr>
        <w:continuationSeparator/>
      </w:r>
      <w:r>
        <w:rPr>
          <w:rFonts w:ascii="Times New Roman" w:eastAsia="Times New Roman" w:hAnsi="Times New Roman" w:cs="Times New Roman"/>
          <w:b w:val="0"/>
          <w:bCs w:val="0"/>
          <w:i/>
          <w:iCs/>
          <w:strike w:val="0"/>
          <w:color w:val="000000"/>
          <w:spacing w:val="19"/>
          <w:sz w:val="24"/>
          <w:szCs w:val="24"/>
          <w:u w:val="none"/>
          <w:rtl w:val="0"/>
        </w:rPr>
        <w:t>v</w:t>
      </w:r>
      <w:r>
        <w:rPr>
          <w:rFonts w:ascii="Times New Roman" w:eastAsia="Times New Roman" w:hAnsi="Times New Roman" w:cs="Times New Roman"/>
          <w:b w:val="0"/>
          <w:bCs w:val="0"/>
          <w:i w:val="0"/>
          <w:iCs w:val="0"/>
          <w:strike w:val="0"/>
          <w:color w:val="000000"/>
          <w:spacing w:val="3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usual approximation 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aperture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length</w:t>
      </w:r>
    </w:p>
    <w:p>
      <w:pPr>
        <w:bidi w:val="0"/>
        <w:spacing w:before="0" w:after="0" w:line="159" w:lineRule="atLeast"/>
        <w:ind w:left="600"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1"/>
          <w:sz w:val="14"/>
          <w:szCs w:val="14"/>
          <w:u w:val="none"/>
          <w:rtl w:val="0"/>
        </w:rPr>
        <w:t>za</w:t>
      </w:r>
      <w:r>
        <w:rPr>
          <w:rFonts w:ascii="Times New Roman" w:eastAsia="Times New Roman" w:hAnsi="Times New Roman" w:cs="Times New Roman"/>
          <w:b w:val="0"/>
          <w:bCs w:val="0"/>
          <w:i/>
          <w:iCs/>
          <w:strike w:val="0"/>
          <w:color w:val="000000"/>
          <w:spacing w:val="338"/>
          <w:sz w:val="14"/>
          <w:szCs w:val="14"/>
          <w:u w:val="none"/>
          <w:rtl w:val="0"/>
        </w:rPr>
        <w:t xml:space="preserve"> </w:t>
      </w:r>
      <w:r>
        <w:rPr>
          <w:rFonts w:ascii="Times New Roman" w:eastAsia="Times New Roman" w:hAnsi="Times New Roman" w:cs="Times New Roman"/>
          <w:b w:val="0"/>
          <w:bCs w:val="0"/>
          <w:i/>
          <w:iCs/>
          <w:strike w:val="0"/>
          <w:color w:val="000000"/>
          <w:spacing w:val="1"/>
          <w:sz w:val="14"/>
          <w:szCs w:val="14"/>
          <w:u w:val="none"/>
          <w:rtl w:val="0"/>
        </w:rPr>
        <w:t>zf</w:t>
      </w:r>
    </w:p>
    <w:p>
      <w:pPr>
        <w:bidi w:val="0"/>
        <w:spacing w:before="121" w:after="0" w:line="322" w:lineRule="atLeast"/>
        <w:ind w:left="2386"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f</w:t>
      </w:r>
      <w:r>
        <w:rPr>
          <w:rFonts w:ascii="Times New Roman" w:eastAsia="Times New Roman" w:hAnsi="Times New Roman" w:cs="Times New Roman"/>
          <w:b w:val="0"/>
          <w:bCs w:val="0"/>
          <w:i w:val="0"/>
          <w:iCs w:val="0"/>
          <w:strike w:val="0"/>
          <w:color w:val="000000"/>
          <w:spacing w:val="5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2</w:t>
      </w:r>
      <w:r>
        <w:rPr>
          <w:rFonts w:ascii="Times New Roman" w:eastAsia="Times New Roman" w:hAnsi="Times New Roman" w:cs="Times New Roman"/>
          <w:b w:val="0"/>
          <w:bCs w:val="0"/>
          <w:i/>
          <w:iCs/>
          <w:strike w:val="0"/>
          <w:color w:val="000000"/>
          <w:spacing w:val="0"/>
          <w:sz w:val="24"/>
          <w:szCs w:val="24"/>
          <w:u w:val="none"/>
          <w:rtl w:val="0"/>
        </w:rPr>
        <w:t>m</w:t>
      </w:r>
      <w:r>
        <w:rPr>
          <w:rFonts w:ascii="Times New Roman" w:eastAsia="Times New Roman" w:hAnsi="Times New Roman" w:cs="Times New Roman"/>
          <w:b w:val="0"/>
          <w:bCs w:val="0"/>
          <w:i/>
          <w:iCs/>
          <w:strike w:val="0"/>
          <w:color w:val="000000"/>
          <w:spacing w:val="3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0"/>
          <w:sz w:val="16"/>
          <w:szCs w:val="16"/>
          <w:u w:val="none"/>
          <w:rtl w:val="0"/>
        </w:rPr>
        <w:t xml:space="preserve"> 2</w:t>
      </w:r>
      <w:r>
        <w:rPr>
          <w:rFonts w:ascii="Times New Roman" w:eastAsia="Times New Roman" w:hAnsi="Times New Roman" w:cs="Times New Roman"/>
          <w:b w:val="0"/>
          <w:bCs w:val="0"/>
          <w:i w:val="0"/>
          <w:iCs w:val="0"/>
          <w:strike w:val="0"/>
          <w:color w:val="000000"/>
          <w:spacing w:val="4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q</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E</w:t>
      </w:r>
      <w:r>
        <w:rPr>
          <w:rFonts w:ascii="Times New Roman" w:eastAsia="Times New Roman" w:hAnsi="Times New Roman" w:cs="Times New Roman"/>
          <w:b w:val="0"/>
          <w:bCs w:val="0"/>
          <w:i w:val="0"/>
          <w:iCs w:val="0"/>
          <w:strike w:val="0"/>
          <w:color w:val="000000"/>
          <w:spacing w:val="8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r>
      <w:r>
        <w:rPr>
          <w:rFonts w:ascii="Times New Roman" w:eastAsia="Times New Roman" w:hAnsi="Times New Roman" w:cs="Times New Roman"/>
          <w:b w:val="0"/>
          <w:bCs w:val="0"/>
          <w:i/>
          <w:iCs/>
          <w:strike w:val="0"/>
          <w:color w:val="000000"/>
          <w:spacing w:val="0"/>
          <w:sz w:val="24"/>
          <w:szCs w:val="24"/>
          <w:u w:val="none"/>
          <w:rtl w:val="0"/>
        </w:rPr>
        <w:t>E</w:t>
      </w:r>
      <w:r>
        <w:rPr>
          <w:rFonts w:ascii="Times New Roman" w:eastAsia="Times New Roman" w:hAnsi="Times New Roman" w:cs="Times New Roman"/>
          <w:b w:val="0"/>
          <w:bCs w:val="0"/>
          <w:i w:val="0"/>
          <w:iCs w:val="0"/>
          <w:strike w:val="0"/>
          <w:color w:val="000000"/>
          <w:spacing w:val="8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4</w:t>
      </w:r>
      <w:r>
        <w:rPr>
          <w:rFonts w:ascii="Times New Roman" w:eastAsia="Times New Roman" w:hAnsi="Times New Roman" w:cs="Times New Roman"/>
          <w:b w:val="0"/>
          <w:bCs w:val="0"/>
          <w:i/>
          <w:iCs/>
          <w:strike w:val="0"/>
          <w:color w:val="000000"/>
          <w:spacing w:val="0"/>
          <w:sz w:val="24"/>
          <w:szCs w:val="24"/>
          <w:u w:val="none"/>
          <w:rtl w:val="0"/>
        </w:rPr>
        <w:t>T</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q</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E</w:t>
      </w:r>
      <w:r>
        <w:rPr>
          <w:rFonts w:ascii="Times New Roman" w:eastAsia="Times New Roman" w:hAnsi="Times New Roman" w:cs="Times New Roman"/>
          <w:b w:val="0"/>
          <w:bCs w:val="0"/>
          <w:i w:val="0"/>
          <w:iCs w:val="0"/>
          <w:strike w:val="0"/>
          <w:color w:val="000000"/>
          <w:spacing w:val="8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r>
      <w:r>
        <w:rPr>
          <w:rFonts w:ascii="Times New Roman" w:eastAsia="Times New Roman" w:hAnsi="Times New Roman" w:cs="Times New Roman"/>
          <w:b w:val="0"/>
          <w:bCs w:val="0"/>
          <w:i/>
          <w:iCs/>
          <w:strike w:val="0"/>
          <w:color w:val="000000"/>
          <w:spacing w:val="0"/>
          <w:sz w:val="24"/>
          <w:szCs w:val="24"/>
          <w:u w:val="none"/>
          <w:rtl w:val="0"/>
        </w:rPr>
        <w:t>E</w:t>
      </w:r>
      <w:r>
        <w:rPr>
          <w:rFonts w:ascii="Times New Roman" w:eastAsia="Times New Roman" w:hAnsi="Times New Roman" w:cs="Times New Roman"/>
          <w:b w:val="0"/>
          <w:bCs w:val="0"/>
          <w:i w:val="0"/>
          <w:iCs w:val="0"/>
          <w:strike w:val="0"/>
          <w:color w:val="000000"/>
          <w:spacing w:val="86"/>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w:t>
      </w:r>
      <w:r>
        <w:rPr>
          <w:rFonts w:ascii="Times New Roman" w:eastAsia="Times New Roman" w:hAnsi="Times New Roman" w:cs="Times New Roman"/>
          <w:b w:val="0"/>
          <w:bCs w:val="0"/>
          <w:i w:val="0"/>
          <w:iCs w:val="0"/>
          <w:strike w:val="0"/>
          <w:color w:val="000000"/>
          <w:spacing w:val="220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(6.19)</w:t>
      </w:r>
    </w:p>
    <w:p>
      <w:pPr>
        <w:numPr>
          <w:ilvl w:val="0"/>
          <w:numId w:val="18"/>
        </w:numPr>
        <w:bidi w:val="0"/>
        <w:spacing w:before="1" w:after="0" w:line="189" w:lineRule="atLeast"/>
        <w:ind w:right="-200"/>
        <w:jc w:val="both"/>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zf</w:t>
      </w:r>
      <w:r>
        <w:rPr>
          <w:rFonts w:ascii="Times New Roman" w:eastAsia="Times New Roman" w:hAnsi="Times New Roman" w:cs="Times New Roman"/>
          <w:b w:val="0"/>
          <w:bCs w:val="0"/>
          <w:i/>
          <w:iCs/>
          <w:strike w:val="0"/>
          <w:color w:val="000000"/>
          <w:spacing w:val="497"/>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z2</w:t>
      </w:r>
      <w:r>
        <w:rPr>
          <w:rFonts w:ascii="Times New Roman" w:eastAsia="Times New Roman" w:hAnsi="Times New Roman" w:cs="Times New Roman"/>
          <w:b w:val="0"/>
          <w:bCs w:val="0"/>
          <w:i/>
          <w:iCs/>
          <w:strike w:val="0"/>
          <w:color w:val="000000"/>
          <w:spacing w:val="256"/>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z1</w:t>
      </w:r>
      <w:r>
        <w:rPr>
          <w:rFonts w:ascii="Times New Roman" w:eastAsia="Times New Roman" w:hAnsi="Times New Roman" w:cs="Times New Roman"/>
          <w:b w:val="0"/>
          <w:bCs w:val="0"/>
          <w:i/>
          <w:iCs/>
          <w:strike w:val="0"/>
          <w:color w:val="000000"/>
          <w:spacing w:val="1072"/>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z2</w:t>
      </w:r>
      <w:r>
        <w:rPr>
          <w:rFonts w:ascii="Times New Roman" w:eastAsia="Times New Roman" w:hAnsi="Times New Roman" w:cs="Times New Roman"/>
          <w:b w:val="0"/>
          <w:bCs w:val="0"/>
          <w:i/>
          <w:iCs/>
          <w:strike w:val="0"/>
          <w:color w:val="000000"/>
          <w:spacing w:val="256"/>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z1</w:t>
      </w:r>
    </w:p>
    <w:p>
      <w:pPr>
        <w:bidi w:val="0"/>
        <w:spacing w:before="604" w:after="0" w:line="283" w:lineRule="atLeast"/>
        <w:ind w:left="0" w:right="-40"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charged</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particle</w:t>
      </w:r>
      <w:r>
        <w:rPr>
          <w:rFonts w:ascii="Times New Roman" w:eastAsia="Times New Roman" w:hAnsi="Times New Roman" w:cs="Times New Roman"/>
          <w:b w:val="0"/>
          <w:bCs w:val="0"/>
          <w:i/>
          <w:iCs/>
          <w:strike w:val="0"/>
          <w:color w:val="000000"/>
          <w:spacing w:val="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extractor</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(illustrated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Fig.</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6.9)</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frequently encountered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application </w:t>
      </w:r>
      <w:r>
        <w:rPr>
          <w:rFonts w:ascii="Times New Roman" w:eastAsia="Times New Roman" w:hAnsi="Times New Roman" w:cs="Times New Roman"/>
          <w:b w:val="0"/>
          <w:bCs w:val="0"/>
          <w:i w:val="0"/>
          <w:iCs w:val="0"/>
          <w:strike w:val="0"/>
          <w:color w:val="000000"/>
          <w:spacing w:val="4"/>
          <w:sz w:val="24"/>
          <w:szCs w:val="24"/>
          <w:u w:val="none"/>
          <w:rtl w:val="0"/>
        </w:rPr>
        <w:t xml:space="preserve">of </w:t>
      </w:r>
      <w:r>
        <w:rPr>
          <w:rFonts w:ascii="Times New Roman" w:eastAsia="Times New Roman" w:hAnsi="Times New Roman" w:cs="Times New Roman"/>
          <w:b w:val="0"/>
          <w:bCs w:val="0"/>
          <w:i w:val="0"/>
          <w:iCs w:val="0"/>
          <w:strike w:val="0"/>
          <w:color w:val="000000"/>
          <w:spacing w:val="1"/>
          <w:sz w:val="24"/>
          <w:szCs w:val="24"/>
          <w:u w:val="none"/>
          <w:rtl w:val="0"/>
        </w:rPr>
        <w:t>Eq.</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(6.19).</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extractor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gap</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pulls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charged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source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accelerates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them.</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The </w:t>
      </w:r>
      <w:r>
        <w:rPr>
          <w:rFonts w:ascii="Times New Roman" w:eastAsia="Times New Roman" w:hAnsi="Times New Roman" w:cs="Times New Roman"/>
          <w:b w:val="0"/>
          <w:bCs w:val="0"/>
          <w:i w:val="0"/>
          <w:iCs w:val="0"/>
          <w:strike w:val="0"/>
          <w:color w:val="000000"/>
          <w:spacing w:val="1"/>
          <w:sz w:val="24"/>
          <w:szCs w:val="24"/>
          <w:u w:val="none"/>
          <w:rtl w:val="0"/>
        </w:rPr>
        <w:t>goal</w:t>
      </w:r>
      <w:r>
        <w:rPr>
          <w:rFonts w:ascii="Times New Roman" w:eastAsia="Times New Roman" w:hAnsi="Times New Roman" w:cs="Times New Roman"/>
          <w:b w:val="0"/>
          <w:bCs w:val="0"/>
          <w:i w:val="0"/>
          <w:iCs w:val="0"/>
          <w:strike w:val="0"/>
          <w:color w:val="000000"/>
          <w:spacing w:val="0"/>
          <w:sz w:val="24"/>
          <w:szCs w:val="24"/>
          <w:u w:val="none"/>
          <w:rtl w:val="0"/>
        </w:rPr>
        <w:t xml:space="preserve">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form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well-directed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low-energy beam.</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When there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high average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beam flux,</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grids cannot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used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downstream electrode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must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pass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through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hole.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hole </w:t>
      </w:r>
      <w:r>
        <w:rPr>
          <w:rFonts w:ascii="Times New Roman" w:eastAsia="Times New Roman" w:hAnsi="Times New Roman" w:cs="Times New Roman"/>
          <w:b w:val="0"/>
          <w:bCs w:val="0"/>
          <w:i w:val="0"/>
          <w:iCs w:val="0"/>
          <w:strike w:val="0"/>
          <w:color w:val="000000"/>
          <w:spacing w:val="1"/>
          <w:sz w:val="24"/>
          <w:szCs w:val="24"/>
          <w:u w:val="none"/>
          <w:rtl w:val="0"/>
        </w:rPr>
        <w:t>acts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 aperture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w:t>
      </w:r>
      <w:r>
        <w:rPr>
          <w:rFonts w:ascii="Times New Roman" w:eastAsia="Times New Roman" w:hAnsi="Times New Roman" w:cs="Times New Roman"/>
          <w:b w:val="0"/>
          <w:bCs w:val="0"/>
          <w:i/>
          <w:iCs/>
          <w:strike w:val="0"/>
          <w:color w:val="000000"/>
          <w:spacing w:val="0"/>
          <w:sz w:val="24"/>
          <w:szCs w:val="24"/>
          <w:u w:val="none"/>
          <w:rtl w:val="0"/>
        </w:rPr>
        <w:t xml:space="preserve"> E</w:t>
      </w:r>
      <w:r>
        <w:rPr>
          <w:rFonts w:ascii="Times New Roman" w:eastAsia="Times New Roman" w:hAnsi="Times New Roman" w:cs="Times New Roman"/>
          <w:b w:val="0"/>
          <w:bCs w:val="0"/>
          <w:i/>
          <w:iCs/>
          <w:strike w:val="0"/>
          <w:color w:val="000000"/>
          <w:spacing w:val="77"/>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&gt;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0</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E</w:t>
      </w:r>
      <w:r>
        <w:rPr>
          <w:rFonts w:ascii="Times New Roman" w:eastAsia="Times New Roman" w:hAnsi="Times New Roman" w:cs="Times New Roman"/>
          <w:b w:val="0"/>
          <w:bCs w:val="0"/>
          <w:i/>
          <w:iCs/>
          <w:strike w:val="0"/>
          <w:color w:val="000000"/>
          <w:spacing w:val="77"/>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0</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length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negative;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beam emerging</w:t>
      </w:r>
    </w:p>
    <w:p>
      <w:pPr>
        <w:bidi w:val="0"/>
        <w:spacing w:before="0" w:after="0" w:line="159" w:lineRule="atLeast"/>
        <w:ind w:left="2957"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1</w:t>
      </w:r>
      <w:r>
        <w:rPr>
          <w:rFonts w:ascii="Times New Roman" w:eastAsia="Times New Roman" w:hAnsi="Times New Roman" w:cs="Times New Roman"/>
          <w:b w:val="0"/>
          <w:bCs w:val="0"/>
          <w:i/>
          <w:iCs/>
          <w:strike w:val="0"/>
          <w:color w:val="000000"/>
          <w:spacing w:val="986"/>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2</w:t>
      </w:r>
    </w:p>
    <w:p>
      <w:pPr>
        <w:bidi w:val="0"/>
        <w:spacing w:before="0" w:after="0" w:line="278" w:lineRule="atLeast"/>
        <w:ind w:left="0" w:right="-140"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will diverge.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called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negative</w:t>
      </w:r>
      <w:r>
        <w:rPr>
          <w:rFonts w:ascii="Times New Roman" w:eastAsia="Times New Roman" w:hAnsi="Times New Roman" w:cs="Times New Roman"/>
          <w:b w:val="0"/>
          <w:bCs w:val="0"/>
          <w:i/>
          <w:iCs/>
          <w:strike w:val="0"/>
          <w:color w:val="000000"/>
          <w:spacing w:val="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lens</w:t>
      </w:r>
      <w:r>
        <w:rPr>
          <w:rFonts w:ascii="Times New Roman" w:eastAsia="Times New Roman" w:hAnsi="Times New Roman" w:cs="Times New Roman"/>
          <w:b w:val="0"/>
          <w:bCs w:val="0"/>
          <w:i/>
          <w:iCs/>
          <w:strike w:val="0"/>
          <w:color w:val="000000"/>
          <w:spacing w:val="0"/>
          <w:sz w:val="24"/>
          <w:szCs w:val="24"/>
          <w:u w:val="none"/>
          <w:rtl w:val="0"/>
        </w:rPr>
        <w:t xml:space="preserve"> </w:t>
      </w:r>
      <w:r>
        <w:rPr>
          <w:rFonts w:ascii="Times New Roman" w:eastAsia="Times New Roman" w:hAnsi="Times New Roman" w:cs="Times New Roman"/>
          <w:b w:val="0"/>
          <w:bCs w:val="0"/>
          <w:i/>
          <w:iCs/>
          <w:strike w:val="0"/>
          <w:color w:val="000000"/>
          <w:spacing w:val="1"/>
          <w:sz w:val="24"/>
          <w:szCs w:val="24"/>
          <w:u w:val="none"/>
          <w:rtl w:val="0"/>
        </w:rPr>
        <w:t>effect</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in </w:t>
      </w:r>
      <w:r>
        <w:rPr>
          <w:rFonts w:ascii="Times New Roman" w:eastAsia="Times New Roman" w:hAnsi="Times New Roman" w:cs="Times New Roman"/>
          <w:b w:val="0"/>
          <w:bCs w:val="0"/>
          <w:i w:val="0"/>
          <w:iCs w:val="0"/>
          <w:strike w:val="0"/>
          <w:color w:val="000000"/>
          <w:spacing w:val="1"/>
          <w:sz w:val="24"/>
          <w:szCs w:val="24"/>
          <w:u w:val="none"/>
          <w:rtl w:val="0"/>
        </w:rPr>
        <w:t>extractor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design.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If</w:t>
      </w:r>
      <w:r>
        <w:rPr>
          <w:rFonts w:ascii="Times New Roman" w:eastAsia="Times New Roman" w:hAnsi="Times New Roman" w:cs="Times New Roman"/>
          <w:b w:val="0"/>
          <w:bCs w:val="0"/>
          <w:i w:val="0"/>
          <w:iCs w:val="0"/>
          <w:strike w:val="0"/>
          <w:color w:val="000000"/>
          <w:spacing w:val="0"/>
          <w:sz w:val="24"/>
          <w:szCs w:val="24"/>
          <w:u w:val="none"/>
          <w:rtl w:val="0"/>
        </w:rPr>
        <w:t xml:space="preserve">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parallel </w:t>
      </w:r>
      <w:r>
        <w:rPr>
          <w:rFonts w:ascii="Times New Roman" w:eastAsia="Times New Roman" w:hAnsi="Times New Roman" w:cs="Times New Roman"/>
          <w:b w:val="0"/>
          <w:bCs w:val="0"/>
          <w:i w:val="0"/>
          <w:iCs w:val="0"/>
          <w:strike w:val="0"/>
          <w:color w:val="000000"/>
          <w:spacing w:val="4"/>
          <w:sz w:val="24"/>
          <w:szCs w:val="24"/>
          <w:u w:val="none"/>
          <w:rtl w:val="0"/>
        </w:rPr>
        <w: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focused beam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required,</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focusing</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be</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added</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downstream </w:t>
      </w:r>
      <w:r>
        <w:rPr>
          <w:rFonts w:ascii="Times New Roman" w:eastAsia="Times New Roman" w:hAnsi="Times New Roman" w:cs="Times New Roman"/>
          <w:b w:val="0"/>
          <w:bCs w:val="0"/>
          <w:i w:val="0"/>
          <w:iCs w:val="0"/>
          <w:strike w:val="0"/>
          <w:color w:val="000000"/>
          <w:spacing w:val="5"/>
          <w:sz w:val="24"/>
          <w:szCs w:val="24"/>
          <w:u w:val="none"/>
          <w:rtl w:val="0"/>
        </w:rPr>
        <w: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source</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be</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constructed</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a</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concave</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shape</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converge</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approaching</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aperture.</w:t>
      </w:r>
    </w:p>
    <w:p>
      <w:pPr>
        <w:numPr>
          <w:ilvl w:val="0"/>
          <w:numId w:val="19"/>
        </w:numPr>
        <w:bidi w:val="0"/>
        <w:spacing w:before="593" w:after="0" w:line="308" w:lineRule="atLeast"/>
        <w:ind w:right="-200"/>
        <w:jc w:val="both"/>
        <w:rPr>
          <w:rFonts w:ascii="Times New Roman" w:eastAsia="Times New Roman" w:hAnsi="Times New Roman" w:cs="Times New Roman"/>
          <w:sz w:val="28"/>
          <w:szCs w:val="28"/>
        </w:rPr>
      </w:pPr>
      <w:r>
        <w:rPr>
          <w:rFonts w:ascii="Times New Roman" w:eastAsia="Times New Roman" w:hAnsi="Times New Roman" w:cs="Times New Roman"/>
          <w:b/>
          <w:bCs/>
          <w:i w:val="0"/>
          <w:iCs w:val="0"/>
          <w:strike w:val="0"/>
          <w:color w:val="6000C0"/>
          <w:spacing w:val="0"/>
          <w:sz w:val="28"/>
          <w:szCs w:val="28"/>
          <w:u w:val="none"/>
          <w:rtl w:val="0"/>
        </w:rPr>
        <w:t>ELECTROSTATIC</w:t>
      </w:r>
      <w:r>
        <w:rPr>
          <w:rFonts w:ascii="Times New Roman" w:eastAsia="Times New Roman" w:hAnsi="Times New Roman" w:cs="Times New Roman"/>
          <w:b/>
          <w:bCs/>
          <w:i w:val="0"/>
          <w:iCs w:val="0"/>
          <w:strike w:val="0"/>
          <w:color w:val="6000C0"/>
          <w:spacing w:val="3"/>
          <w:sz w:val="28"/>
          <w:szCs w:val="28"/>
          <w:u w:val="none"/>
          <w:rtl w:val="0"/>
        </w:rPr>
        <w:t xml:space="preserve"> </w:t>
      </w:r>
      <w:r>
        <w:rPr>
          <w:rFonts w:ascii="Times New Roman" w:eastAsia="Times New Roman" w:hAnsi="Times New Roman" w:cs="Times New Roman"/>
          <w:b/>
          <w:bCs/>
          <w:i w:val="0"/>
          <w:iCs w:val="0"/>
          <w:strike w:val="0"/>
          <w:color w:val="6000C0"/>
          <w:spacing w:val="2"/>
          <w:sz w:val="28"/>
          <w:szCs w:val="28"/>
          <w:u w:val="none"/>
          <w:rtl w:val="0"/>
        </w:rPr>
        <w:t>IMMERSION</w:t>
      </w:r>
      <w:r>
        <w:rPr>
          <w:rFonts w:ascii="Times New Roman" w:eastAsia="Times New Roman" w:hAnsi="Times New Roman" w:cs="Times New Roman"/>
          <w:b/>
          <w:bCs/>
          <w:i w:val="0"/>
          <w:iCs w:val="0"/>
          <w:strike w:val="0"/>
          <w:color w:val="6000C0"/>
          <w:spacing w:val="3"/>
          <w:sz w:val="28"/>
          <w:szCs w:val="28"/>
          <w:u w:val="none"/>
          <w:rtl w:val="0"/>
        </w:rPr>
        <w:t xml:space="preserve"> </w:t>
      </w:r>
      <w:r>
        <w:rPr>
          <w:rFonts w:ascii="Times New Roman" w:eastAsia="Times New Roman" w:hAnsi="Times New Roman" w:cs="Times New Roman"/>
          <w:b/>
          <w:bCs/>
          <w:i w:val="0"/>
          <w:iCs w:val="0"/>
          <w:strike w:val="0"/>
          <w:color w:val="6000C0"/>
          <w:spacing w:val="1"/>
          <w:sz w:val="28"/>
          <w:szCs w:val="28"/>
          <w:u w:val="none"/>
          <w:rtl w:val="0"/>
        </w:rPr>
        <w:t>LENS</w:t>
      </w:r>
    </w:p>
    <w:p>
      <w:pPr>
        <w:bidi w:val="0"/>
        <w:spacing w:before="280" w:after="0" w:line="283" w:lineRule="atLeast"/>
        <w:ind w:left="0" w:right="-187"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geometry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electrostatic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immersion 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shown in 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6.10.</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consists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2"/>
          <w:sz w:val="24"/>
          <w:szCs w:val="24"/>
          <w:u w:val="none"/>
          <w:rtl w:val="0"/>
        </w:rPr>
        <w:t>two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tubes 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different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potential separated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by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gap.</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Acceleration gaps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between drift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tubes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standing-wave linear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accelerator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(Chapter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14)</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have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geometry.</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one-dimensional version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 occurs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gap</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between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cyclotron (Chapter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15).</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Electric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distributions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 cylindrical 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plotted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6.10.</w:t>
      </w:r>
    </w:p>
    <w:p>
      <w:pPr>
        <w:bidi w:val="0"/>
        <w:spacing w:before="14" w:after="0"/>
        <w:ind w:left="581" w:right="-200" w:firstLine="0"/>
        <w:jc w:val="both"/>
        <w:outlineLvl w:val="9"/>
      </w:pPr>
      <w:r>
        <w:pict>
          <v:shape id="_x0000_i1035" type="#_x0000_t75" style="width:396.24pt;height:374.16pt">
            <v:imagedata r:id="rId14" o:title=""/>
            <w10:anchorlock/>
          </v:shape>
        </w:pict>
      </w:r>
    </w:p>
    <w:p>
      <w:pPr>
        <w:bidi w:val="0"/>
        <w:spacing w:before="431" w:after="0" w:line="283" w:lineRule="atLeast"/>
        <w:ind w:left="0" w:right="227" w:firstLine="187"/>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Following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treatment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used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aperture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change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in radial velocity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 passing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through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gap</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p>
    <w:p>
      <w:pPr>
        <w:bidi w:val="0"/>
        <w:spacing w:before="190" w:after="0" w:line="304" w:lineRule="atLeast"/>
        <w:ind w:left="2726"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112"/>
          <w:sz w:val="24"/>
          <w:szCs w:val="24"/>
          <w:u w:val="none"/>
          <w:rtl w:val="0"/>
        </w:rPr>
        <w:t xml:space="preserve"> </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150"/>
          <w:sz w:val="24"/>
          <w:szCs w:val="24"/>
          <w:u w:val="none"/>
          <w:rtl w:val="0"/>
        </w:rPr>
        <w:t xml:space="preserve"> </w:t>
      </w:r>
      <w:r>
        <w:rPr>
          <w:rFonts w:ascii="Times New Roman" w:eastAsia="Times New Roman" w:hAnsi="Times New Roman" w:cs="Times New Roman"/>
          <w:b w:val="0"/>
          <w:bCs w:val="0"/>
          <w:i/>
          <w:iCs/>
          <w:strike w:val="0"/>
          <w:color w:val="000000"/>
          <w:spacing w:val="257"/>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dz</w:t>
      </w:r>
      <w:r>
        <w:rPr>
          <w:rFonts w:ascii="Times New Roman" w:eastAsia="Times New Roman" w:hAnsi="Times New Roman" w:cs="Times New Roman"/>
          <w:b w:val="0"/>
          <w:bCs w:val="0"/>
          <w:i w:val="0"/>
          <w:iCs w:val="0"/>
          <w:strike w:val="0"/>
          <w:color w:val="000000"/>
          <w:spacing w:val="4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qE</w:t>
      </w:r>
      <w:r>
        <w:rPr>
          <w:rFonts w:ascii="Times New Roman" w:eastAsia="Times New Roman" w:hAnsi="Times New Roman" w:cs="Times New Roman"/>
          <w:b w:val="0"/>
          <w:bCs w:val="0"/>
          <w:i w:val="0"/>
          <w:iCs w:val="0"/>
          <w:strike w:val="0"/>
          <w:color w:val="000000"/>
          <w:spacing w:val="1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m</w:t>
      </w:r>
      <w:r>
        <w:rPr>
          <w:rFonts w:ascii="Times New Roman" w:eastAsia="Times New Roman" w:hAnsi="Times New Roman" w:cs="Times New Roman"/>
          <w:b w:val="0"/>
          <w:bCs w:val="0"/>
          <w:i/>
          <w:iCs/>
          <w:strike w:val="0"/>
          <w:color w:val="000000"/>
          <w:spacing w:val="26"/>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6"/>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w:t>
      </w:r>
      <w:r>
        <w:rPr>
          <w:rFonts w:ascii="Times New Roman" w:eastAsia="Times New Roman" w:hAnsi="Times New Roman" w:cs="Times New Roman"/>
          <w:b w:val="0"/>
          <w:bCs w:val="0"/>
          <w:i w:val="0"/>
          <w:iCs w:val="0"/>
          <w:strike w:val="0"/>
          <w:color w:val="000000"/>
          <w:spacing w:val="254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(6.20)</w:t>
      </w:r>
    </w:p>
    <w:p>
      <w:pPr>
        <w:bidi w:val="0"/>
        <w:spacing w:before="0" w:after="0" w:line="284" w:lineRule="atLeast"/>
        <w:ind w:left="2990" w:right="-200" w:firstLine="0"/>
        <w:jc w:val="both"/>
        <w:outlineLvl w:val="9"/>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r</w:t>
      </w:r>
      <w:r>
        <w:rPr>
          <w:rFonts w:ascii="Times New Roman" w:eastAsia="Times New Roman" w:hAnsi="Times New Roman" w:cs="Times New Roman"/>
          <w:b w:val="0"/>
          <w:bCs w:val="0"/>
          <w:i/>
          <w:iCs/>
          <w:strike w:val="0"/>
          <w:color w:val="000000"/>
          <w:spacing w:val="422"/>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rf</w:t>
      </w:r>
      <w:r>
        <w:rPr>
          <w:rFonts w:ascii="Times New Roman" w:eastAsia="Times New Roman" w:hAnsi="Times New Roman" w:cs="Times New Roman"/>
          <w:b w:val="0"/>
          <w:bCs w:val="0"/>
          <w:i w:val="0"/>
          <w:iCs w:val="0"/>
          <w:strike w:val="0"/>
          <w:color w:val="000000"/>
          <w:spacing w:val="294"/>
          <w:sz w:val="24"/>
          <w:szCs w:val="24"/>
          <w:u w:val="none"/>
          <w:rtl w:val="0"/>
        </w:rPr>
        <w:t xml:space="preserve"> </w:t>
      </w:r>
      <w:r>
        <w:rPr>
          <w:rFonts w:ascii="Times New Roman" w:eastAsia="Times New Roman" w:hAnsi="Times New Roman" w:cs="Times New Roman"/>
          <w:b w:val="0"/>
          <w:bCs w:val="0"/>
          <w:i/>
          <w:iCs/>
          <w:strike w:val="0"/>
          <w:color w:val="000000"/>
          <w:spacing w:val="705"/>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r</w:t>
      </w:r>
      <w:r>
        <w:rPr>
          <w:rFonts w:ascii="Times New Roman" w:eastAsia="Times New Roman" w:hAnsi="Times New Roman" w:cs="Times New Roman"/>
          <w:b w:val="0"/>
          <w:bCs w:val="0"/>
          <w:i/>
          <w:iCs/>
          <w:strike w:val="0"/>
          <w:color w:val="000000"/>
          <w:spacing w:val="614"/>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o</w:t>
      </w:r>
      <w:r>
        <w:rPr>
          <w:rFonts w:ascii="Times New Roman" w:eastAsia="Times New Roman" w:hAnsi="Times New Roman" w:cs="Times New Roman"/>
          <w:b w:val="0"/>
          <w:bCs w:val="0"/>
          <w:i/>
          <w:iCs/>
          <w:strike w:val="0"/>
          <w:color w:val="000000"/>
          <w:spacing w:val="73"/>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p>
    <w:p>
      <w:pPr>
        <w:bidi w:val="0"/>
        <w:spacing w:before="509" w:after="0" w:line="283" w:lineRule="atLeast"/>
        <w:ind w:left="0" w:right="-198"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radial electric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symmetric.</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deflection if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radius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axial velocity 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constant.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contrast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aperture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action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immersion 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arises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changes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w:t>
      </w:r>
      <w:r>
        <w:rPr>
          <w:rFonts w:ascii="Times New Roman" w:eastAsia="Times New Roman" w:hAnsi="Times New Roman" w:cs="Times New Roman"/>
          <w:b w:val="0"/>
          <w:bCs w:val="0"/>
          <w:i/>
          <w:iCs/>
          <w:strike w:val="0"/>
          <w:color w:val="000000"/>
          <w:spacing w:val="0"/>
          <w:sz w:val="24"/>
          <w:szCs w:val="24"/>
          <w:u w:val="none"/>
          <w:rtl w:val="0"/>
        </w:rPr>
        <w:t xml:space="preserve"> r</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 .</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gap</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region.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Typical 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illustrated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6.11.</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When</w:t>
      </w:r>
    </w:p>
    <w:p>
      <w:pPr>
        <w:bidi w:val="0"/>
        <w:spacing w:before="0" w:after="0" w:line="159" w:lineRule="atLeast"/>
        <w:ind w:left="1718"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z</w:t>
      </w:r>
    </w:p>
    <w:p>
      <w:pPr>
        <w:bidi w:val="0"/>
        <w:spacing w:before="0" w:after="0" w:line="280" w:lineRule="atLeast"/>
        <w:ind w:left="0" w:right="-152"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longitudinal gap</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accelerates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they 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deflected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inward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entrance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side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 xml:space="preserve">of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outward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side.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outward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impulse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smaller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because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(1)</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 closer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(2)</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they move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faster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side.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converse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holds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deceleratin- gap.</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deflected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larger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radii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entrance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side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therefore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more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strongly influenced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by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radial fields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side.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Furthermore,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6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lower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side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enhancing</w:t>
      </w:r>
    </w:p>
    <w:p>
      <w:pPr>
        <w:bidi w:val="0"/>
        <w:spacing w:before="0" w:after="0" w:line="159" w:lineRule="atLeast"/>
        <w:ind w:left="5842"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val="0"/>
          <w:iCs w:val="0"/>
          <w:strike w:val="0"/>
          <w:color w:val="000000"/>
          <w:spacing w:val="0"/>
          <w:sz w:val="14"/>
          <w:szCs w:val="14"/>
          <w:u w:val="none"/>
          <w:rtl w:val="0"/>
        </w:rPr>
        <w:t>z</w:t>
      </w:r>
    </w:p>
    <w:p>
      <w:pPr>
        <w:bidi w:val="0"/>
        <w:spacing w:before="168" w:after="0"/>
        <w:ind w:left="763" w:right="-200" w:firstLine="0"/>
        <w:jc w:val="both"/>
        <w:outlineLvl w:val="9"/>
      </w:pPr>
      <w:r>
        <w:pict>
          <v:shape id="_x0000_i1036" type="#_x0000_t75" style="width:396.24pt;height:566.4pt">
            <v:imagedata r:id="rId15" o:title=""/>
            <w10:anchorlock/>
          </v:shape>
        </w:pict>
      </w:r>
    </w:p>
    <w:p>
      <w:pPr>
        <w:bidi w:val="0"/>
        <w:spacing w:before="17"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focusing.</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length 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either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polarity </w:t>
      </w:r>
      <w:r>
        <w:rPr>
          <w:rFonts w:ascii="Times New Roman" w:eastAsia="Times New Roman" w:hAnsi="Times New Roman" w:cs="Times New Roman"/>
          <w:b w:val="0"/>
          <w:bCs w:val="0"/>
          <w:i w:val="0"/>
          <w:iCs w:val="0"/>
          <w:strike w:val="0"/>
          <w:color w:val="000000"/>
          <w:spacing w:val="4"/>
          <w:sz w:val="24"/>
          <w:szCs w:val="24"/>
          <w:u w:val="none"/>
          <w:rtl w:val="0"/>
        </w:rPr>
        <w: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charge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sign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positive.</w:t>
      </w:r>
    </w:p>
    <w:p>
      <w:pPr>
        <w:bidi w:val="0"/>
        <w:spacing w:before="1" w:after="0" w:line="283" w:lineRule="atLeast"/>
        <w:ind w:left="0" w:right="-197" w:firstLine="187"/>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immersion 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more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complex than those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aperture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length must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calculated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analytic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numerical solutions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electrostatic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 numerical solutions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gap.</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paraxial approximation,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only </w:t>
      </w:r>
      <w:r>
        <w:rPr>
          <w:rFonts w:ascii="Times New Roman" w:eastAsia="Times New Roman" w:hAnsi="Times New Roman" w:cs="Times New Roman"/>
          <w:b w:val="0"/>
          <w:bCs w:val="0"/>
          <w:i w:val="0"/>
          <w:iCs w:val="0"/>
          <w:strike w:val="0"/>
          <w:color w:val="000000"/>
          <w:spacing w:val="2"/>
          <w:sz w:val="24"/>
          <w:szCs w:val="24"/>
          <w:u w:val="none"/>
          <w:rtl w:val="0"/>
        </w:rPr>
        <w:t>two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orbits need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found.</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results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such calculations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shown in 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6.12</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varying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tube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diameter with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narrow</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gap.</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convenient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reference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tube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potentials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source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energy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given by</w:t>
      </w:r>
      <w:r>
        <w:rPr>
          <w:rFonts w:ascii="Times New Roman" w:eastAsia="Times New Roman" w:hAnsi="Times New Roman" w:cs="Times New Roman"/>
          <w:b w:val="0"/>
          <w:bCs w:val="0"/>
          <w:i/>
          <w:iCs/>
          <w:strike w:val="0"/>
          <w:color w:val="000000"/>
          <w:spacing w:val="0"/>
          <w:sz w:val="24"/>
          <w:szCs w:val="24"/>
          <w:u w:val="none"/>
          <w:rtl w:val="0"/>
        </w:rPr>
        <w:t xml:space="preserve"> T</w:t>
      </w:r>
      <w:r>
        <w:rPr>
          <w:rFonts w:ascii="Times New Roman" w:eastAsia="Times New Roman" w:hAnsi="Times New Roman" w:cs="Times New Roman"/>
          <w:b w:val="0"/>
          <w:bCs w:val="0"/>
          <w:i/>
          <w:iCs/>
          <w:strike w:val="0"/>
          <w:color w:val="000000"/>
          <w:spacing w:val="4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qV</w:t>
      </w:r>
      <w:r>
        <w:rPr>
          <w:rFonts w:ascii="Times New Roman" w:eastAsia="Times New Roman" w:hAnsi="Times New Roman" w:cs="Times New Roman"/>
          <w:b w:val="0"/>
          <w:bCs w:val="0"/>
          <w:i/>
          <w:iCs/>
          <w:strike w:val="0"/>
          <w:color w:val="000000"/>
          <w:spacing w:val="9"/>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convention,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abscissa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ratio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exit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p>
    <w:p>
      <w:pPr>
        <w:bidi w:val="0"/>
        <w:spacing w:before="0" w:after="0" w:line="159" w:lineRule="atLeast"/>
        <w:ind w:left="2678"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f</w:t>
      </w:r>
      <w:r>
        <w:rPr>
          <w:rFonts w:ascii="Times New Roman" w:eastAsia="Times New Roman" w:hAnsi="Times New Roman" w:cs="Times New Roman"/>
          <w:b w:val="0"/>
          <w:bCs w:val="0"/>
          <w:i/>
          <w:iCs/>
          <w:strike w:val="0"/>
          <w:color w:val="000000"/>
          <w:spacing w:val="514"/>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2</w:t>
      </w:r>
    </w:p>
    <w:p>
      <w:pPr>
        <w:bidi w:val="0"/>
        <w:spacing w:before="0" w:after="0" w:line="280" w:lineRule="atLeast"/>
        <w:ind w:left="0" w:right="-39"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entrance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kinetic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energy.</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length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short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power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high)</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when there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significant change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kinetic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energy passing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through</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einzel</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variant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immersion 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often encountered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low-energy electron guns.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consists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three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colinear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tubes,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the middle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tube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elevated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high potential.</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einzel 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consists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2"/>
          <w:sz w:val="24"/>
          <w:szCs w:val="24"/>
          <w:u w:val="none"/>
          <w:rtl w:val="0"/>
        </w:rPr>
        <w:t>two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immersion lenses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series; 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unipotential lens.</w:t>
      </w:r>
    </w:p>
    <w:p>
      <w:pPr>
        <w:bidi w:val="0"/>
        <w:spacing w:before="0" w:after="0" w:line="283" w:lineRule="atLeast"/>
        <w:ind w:left="0" w:right="-192" w:firstLine="187"/>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An interesting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modification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immersion 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1"/>
          <w:sz w:val="24"/>
          <w:szCs w:val="24"/>
          <w:u w:val="none"/>
          <w:rtl w:val="0"/>
        </w:rPr>
        <w:t>foil</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or</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grid</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focusing</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method, illustrated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6.13,</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been used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low-energy linear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ion accelerators.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 conducting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foil </w:t>
      </w:r>
      <w:r>
        <w:rPr>
          <w:rFonts w:ascii="Times New Roman" w:eastAsia="Times New Roman" w:hAnsi="Times New Roman" w:cs="Times New Roman"/>
          <w:b w:val="0"/>
          <w:bCs w:val="0"/>
          <w:i w:val="0"/>
          <w:iCs w:val="0"/>
          <w:strike w:val="0"/>
          <w:color w:val="000000"/>
          <w:spacing w:val="4"/>
          <w:sz w:val="24"/>
          <w:szCs w:val="24"/>
          <w:u w:val="none"/>
          <w:rtl w:val="0"/>
        </w:rPr>
        <w:t xml:space="preserve">or </w:t>
      </w:r>
      <w:r>
        <w:rPr>
          <w:rFonts w:ascii="Times New Roman" w:eastAsia="Times New Roman" w:hAnsi="Times New Roman" w:cs="Times New Roman"/>
          <w:b w:val="0"/>
          <w:bCs w:val="0"/>
          <w:i w:val="0"/>
          <w:iCs w:val="0"/>
          <w:strike w:val="0"/>
          <w:color w:val="000000"/>
          <w:spacing w:val="0"/>
          <w:sz w:val="24"/>
          <w:szCs w:val="24"/>
          <w:u w:val="none"/>
          <w:rtl w:val="0"/>
        </w:rPr>
        <w:t>mesh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placed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across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downstream tube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an accelerating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gap.</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resulting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 xml:space="preserve">pattern </w:t>
      </w:r>
      <w:r>
        <w:rPr>
          <w:rFonts w:ascii="Times New Roman" w:eastAsia="Times New Roman" w:hAnsi="Times New Roman" w:cs="Times New Roman"/>
          <w:b w:val="0"/>
          <w:bCs w:val="0"/>
          <w:i w:val="0"/>
          <w:iCs w:val="0"/>
          <w:strike w:val="0"/>
          <w:color w:val="000000"/>
          <w:spacing w:val="0"/>
          <w:sz w:val="24"/>
          <w:szCs w:val="24"/>
          <w:u w:val="none"/>
          <w:rtl w:val="0"/>
        </w:rPr>
        <w:t>looks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like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half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immersion lens.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Only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inward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components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radial 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 present.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paraxial approximation no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longer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applies;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foil geometry has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first-order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focusing. Net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deflections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depend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changes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iCs/>
          <w:strike w:val="0"/>
          <w:color w:val="000000"/>
          <w:spacing w:val="0"/>
          <w:sz w:val="24"/>
          <w:szCs w:val="24"/>
          <w:u w:val="none"/>
          <w:rtl w:val="0"/>
        </w:rPr>
        <w:t xml:space="preserve"> r</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5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immersion lens.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Consequently,</w:t>
      </w:r>
    </w:p>
    <w:p>
      <w:pPr>
        <w:bidi w:val="0"/>
        <w:spacing w:before="0" w:after="0" w:line="159" w:lineRule="atLeast"/>
        <w:ind w:left="4978"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z</w:t>
      </w:r>
    </w:p>
    <w:p>
      <w:pPr>
        <w:bidi w:val="0"/>
        <w:spacing w:before="0" w:after="0" w:line="275" w:lineRule="atLeast"/>
        <w:ind w:left="0" w:right="13"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much stronger.</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Foil 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demonstrates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advantages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gained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by locating charges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currents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beam volume,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rather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than relying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external electrodes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coils.</w:t>
      </w:r>
    </w:p>
    <w:p>
      <w:pPr>
        <w:bidi w:val="0"/>
        <w:spacing w:before="362" w:after="0"/>
        <w:ind w:left="341" w:right="-200" w:firstLine="0"/>
        <w:jc w:val="both"/>
        <w:outlineLvl w:val="9"/>
      </w:pPr>
      <w:r>
        <w:pict>
          <v:shape id="_x0000_i1037" type="#_x0000_t75" style="width:396.24pt;height:252pt">
            <v:imagedata r:id="rId16" o:title=""/>
            <w10:anchorlock/>
          </v:shape>
        </w:pict>
      </w:r>
    </w:p>
    <w:p>
      <w:pPr>
        <w:bidi w:val="0"/>
        <w:spacing w:before="38" w:after="0"/>
        <w:ind w:left="1037" w:right="-200" w:firstLine="0"/>
        <w:jc w:val="both"/>
        <w:outlineLvl w:val="9"/>
      </w:pPr>
      <w:r>
        <w:pict>
          <v:shape id="_x0000_i1038" type="#_x0000_t75" style="width:378.24pt;height:442.32pt">
            <v:imagedata r:id="rId17" o:title=""/>
            <w10:anchorlock/>
          </v:shape>
        </w:pict>
      </w:r>
    </w:p>
    <w:p>
      <w:pPr>
        <w:bidi w:val="0"/>
        <w:spacing w:before="743" w:after="0" w:line="283" w:lineRule="atLeast"/>
        <w:ind w:left="0" w:right="430"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charges,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case,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image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charges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foil.</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 example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internal currents,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 toroidal 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sector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discussed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Section 6.8.</w:t>
      </w:r>
    </w:p>
    <w:p>
      <w:pPr>
        <w:numPr>
          <w:ilvl w:val="0"/>
          <w:numId w:val="20"/>
        </w:numPr>
        <w:bidi w:val="0"/>
        <w:spacing w:before="593" w:after="0" w:line="308" w:lineRule="atLeast"/>
        <w:ind w:right="-200"/>
        <w:jc w:val="both"/>
        <w:rPr>
          <w:rFonts w:ascii="Times New Roman" w:eastAsia="Times New Roman" w:hAnsi="Times New Roman" w:cs="Times New Roman"/>
          <w:sz w:val="28"/>
          <w:szCs w:val="28"/>
        </w:rPr>
      </w:pPr>
      <w:r>
        <w:rPr>
          <w:rFonts w:ascii="Times New Roman" w:eastAsia="Times New Roman" w:hAnsi="Times New Roman" w:cs="Times New Roman"/>
          <w:b/>
          <w:bCs/>
          <w:i w:val="0"/>
          <w:iCs w:val="0"/>
          <w:strike w:val="0"/>
          <w:color w:val="6000C0"/>
          <w:spacing w:val="0"/>
          <w:sz w:val="28"/>
          <w:szCs w:val="28"/>
          <w:u w:val="none"/>
          <w:rtl w:val="0"/>
        </w:rPr>
        <w:t>SOLENOIDAL</w:t>
      </w:r>
      <w:r>
        <w:rPr>
          <w:rFonts w:ascii="Times New Roman" w:eastAsia="Times New Roman" w:hAnsi="Times New Roman" w:cs="Times New Roman"/>
          <w:b/>
          <w:bCs/>
          <w:i w:val="0"/>
          <w:iCs w:val="0"/>
          <w:strike w:val="0"/>
          <w:color w:val="6000C0"/>
          <w:spacing w:val="4"/>
          <w:sz w:val="28"/>
          <w:szCs w:val="28"/>
          <w:u w:val="none"/>
          <w:rtl w:val="0"/>
        </w:rPr>
        <w:t xml:space="preserve"> </w:t>
      </w:r>
      <w:r>
        <w:rPr>
          <w:rFonts w:ascii="Times New Roman" w:eastAsia="Times New Roman" w:hAnsi="Times New Roman" w:cs="Times New Roman"/>
          <w:b/>
          <w:bCs/>
          <w:i w:val="0"/>
          <w:iCs w:val="0"/>
          <w:strike w:val="0"/>
          <w:color w:val="6000C0"/>
          <w:spacing w:val="1"/>
          <w:sz w:val="28"/>
          <w:szCs w:val="28"/>
          <w:u w:val="none"/>
          <w:rtl w:val="0"/>
        </w:rPr>
        <w:t>MAGNETIC</w:t>
      </w:r>
      <w:r>
        <w:rPr>
          <w:rFonts w:ascii="Times New Roman" w:eastAsia="Times New Roman" w:hAnsi="Times New Roman" w:cs="Times New Roman"/>
          <w:b/>
          <w:bCs/>
          <w:i w:val="0"/>
          <w:iCs w:val="0"/>
          <w:strike w:val="0"/>
          <w:color w:val="6000C0"/>
          <w:spacing w:val="3"/>
          <w:sz w:val="28"/>
          <w:szCs w:val="28"/>
          <w:u w:val="none"/>
          <w:rtl w:val="0"/>
        </w:rPr>
        <w:t xml:space="preserve"> </w:t>
      </w:r>
      <w:r>
        <w:rPr>
          <w:rFonts w:ascii="Times New Roman" w:eastAsia="Times New Roman" w:hAnsi="Times New Roman" w:cs="Times New Roman"/>
          <w:b/>
          <w:bCs/>
          <w:i w:val="0"/>
          <w:iCs w:val="0"/>
          <w:strike w:val="0"/>
          <w:color w:val="6000C0"/>
          <w:spacing w:val="1"/>
          <w:sz w:val="28"/>
          <w:szCs w:val="28"/>
          <w:u w:val="none"/>
          <w:rtl w:val="0"/>
        </w:rPr>
        <w:t>LENS</w:t>
      </w:r>
    </w:p>
    <w:p>
      <w:pPr>
        <w:bidi w:val="0"/>
        <w:spacing w:before="297"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solenoidal</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magnetic</w:t>
      </w:r>
      <w:r>
        <w:rPr>
          <w:rFonts w:ascii="Times New Roman" w:eastAsia="Times New Roman" w:hAnsi="Times New Roman" w:cs="Times New Roman"/>
          <w:b w:val="0"/>
          <w:bCs w:val="0"/>
          <w:i/>
          <w:iCs/>
          <w:strike w:val="0"/>
          <w:color w:val="000000"/>
          <w:spacing w:val="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illustrated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6.14.</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consists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region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cylindrically</w:t>
      </w:r>
    </w:p>
    <w:p>
      <w:pPr>
        <w:bidi w:val="0"/>
        <w:spacing w:before="14" w:after="0"/>
        <w:ind w:left="1718" w:right="-200" w:firstLine="0"/>
        <w:jc w:val="both"/>
        <w:outlineLvl w:val="9"/>
      </w:pPr>
      <w:r>
        <w:pict>
          <v:shape id="_x0000_i1039" type="#_x0000_t75" style="width:324.24pt;height:200.88pt">
            <v:imagedata r:id="rId18" o:title=""/>
            <w10:anchorlock/>
          </v:shape>
        </w:pict>
      </w:r>
    </w:p>
    <w:p>
      <w:pPr>
        <w:bidi w:val="0"/>
        <w:spacing w:before="215" w:after="0" w:line="283" w:lineRule="atLeast"/>
        <w:ind w:left="0" w:right="-24"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symmetric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radial 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axial 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produced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by axicentered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coils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carrying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azimuthal current.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only possible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geometry consistent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cylindrical paraxial beams.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best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suited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electron focusing.</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used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extensively in cathode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ray tubes,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image intensifiers,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electron microscopes,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electron accelerators.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Since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static, there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change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energy passing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through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 therefore,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possible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perform relativistic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derivations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without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complex mathematics.</w:t>
      </w:r>
    </w:p>
    <w:p>
      <w:pPr>
        <w:bidi w:val="0"/>
        <w:spacing w:before="18" w:after="0" w:line="265" w:lineRule="atLeast"/>
        <w:ind w:left="187"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enter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through</w:t>
      </w:r>
      <w:r>
        <w:rPr>
          <w:rFonts w:ascii="Times New Roman" w:eastAsia="Times New Roman" w:hAnsi="Times New Roman" w:cs="Times New Roman"/>
          <w:b w:val="0"/>
          <w:bCs w:val="0"/>
          <w:i w:val="0"/>
          <w:iCs w:val="0"/>
          <w:strike w:val="0"/>
          <w:color w:val="000000"/>
          <w:spacing w:val="0"/>
          <w:sz w:val="24"/>
          <w:szCs w:val="24"/>
          <w:u w:val="none"/>
          <w:rtl w:val="0"/>
        </w:rPr>
        <w:t xml:space="preserve">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region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radial 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Lorentz</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ev</w:t>
      </w:r>
      <w:r>
        <w:rPr>
          <w:rFonts w:ascii="Times New Roman" w:eastAsia="Times New Roman" w:hAnsi="Times New Roman" w:cs="Times New Roman"/>
          <w:b w:val="0"/>
          <w:bCs w:val="0"/>
          <w:i/>
          <w:iCs/>
          <w:strike w:val="0"/>
          <w:color w:val="000000"/>
          <w:spacing w:val="59"/>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val="0"/>
          <w:iCs w:val="0"/>
          <w:strike w:val="0"/>
          <w:color w:val="000000"/>
          <w:spacing w:val="0"/>
          <w:sz w:val="24"/>
          <w:szCs w:val="24"/>
          <w:u w:val="none"/>
          <w:rtl w:val="0"/>
        </w:rPr>
        <w:t xml:space="preserve"> )</w:t>
      </w:r>
    </w:p>
    <w:p>
      <w:pPr>
        <w:bidi w:val="0"/>
        <w:spacing w:before="1" w:after="0" w:line="159" w:lineRule="atLeast"/>
        <w:ind w:left="8525"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z</w:t>
      </w:r>
      <w:r>
        <w:rPr>
          <w:rFonts w:ascii="Times New Roman" w:eastAsia="Times New Roman" w:hAnsi="Times New Roman" w:cs="Times New Roman"/>
          <w:b w:val="0"/>
          <w:bCs w:val="0"/>
          <w:i/>
          <w:iCs/>
          <w:strike w:val="0"/>
          <w:color w:val="000000"/>
          <w:spacing w:val="402"/>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r</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azimuthal.</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resulting</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7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leads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radial force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when crossed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val="0"/>
          <w:iCs w:val="0"/>
          <w:strike w:val="0"/>
          <w:color w:val="000000"/>
          <w:spacing w:val="6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inside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p>
    <w:p>
      <w:pPr>
        <w:numPr>
          <w:ilvl w:val="0"/>
          <w:numId w:val="21"/>
        </w:numPr>
        <w:bidi w:val="0"/>
        <w:spacing w:before="1" w:after="0" w:line="159" w:lineRule="atLeast"/>
        <w:ind w:right="-200"/>
        <w:jc w:val="both"/>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z</w:t>
      </w:r>
    </w:p>
    <w:p>
      <w:pPr>
        <w:bidi w:val="0"/>
        <w:spacing w:before="0" w:after="0" w:line="278" w:lineRule="atLeast"/>
        <w:ind w:left="0" w:right="139"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net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effect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deflection </w:t>
      </w:r>
      <w:r>
        <w:rPr>
          <w:rFonts w:ascii="Times New Roman" w:eastAsia="Times New Roman" w:hAnsi="Times New Roman" w:cs="Times New Roman"/>
          <w:b w:val="0"/>
          <w:bCs w:val="0"/>
          <w:i w:val="0"/>
          <w:iCs w:val="0"/>
          <w:strike w:val="0"/>
          <w:color w:val="000000"/>
          <w:spacing w:val="2"/>
          <w:sz w:val="24"/>
          <w:szCs w:val="24"/>
          <w:u w:val="none"/>
          <w:rtl w:val="0"/>
        </w:rPr>
        <w:t>toward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independent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charge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2"/>
          <w:sz w:val="24"/>
          <w:szCs w:val="24"/>
          <w:u w:val="none"/>
          <w:rtl w:val="0"/>
        </w:rPr>
        <w:t>state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transit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direction. Because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 azimuthal velocity,</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radial 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axial force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equations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must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solved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with the inclusion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centrifugal 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coriolis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forces.</w:t>
      </w:r>
    </w:p>
    <w:p>
      <w:pPr>
        <w:bidi w:val="0"/>
        <w:spacing w:before="18" w:after="0" w:line="265" w:lineRule="atLeast"/>
        <w:ind w:left="187"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equations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motion (assuming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constant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t>)</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p>
    <w:p>
      <w:pPr>
        <w:bidi w:val="0"/>
        <w:spacing w:before="153" w:after="0" w:line="322" w:lineRule="atLeast"/>
        <w:ind w:left="2688"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separator/>
      </w:r>
      <w:r>
        <w:rPr>
          <w:rFonts w:ascii="Times New Roman" w:eastAsia="Times New Roman" w:hAnsi="Times New Roman" w:cs="Times New Roman"/>
          <w:b w:val="0"/>
          <w:bCs w:val="0"/>
          <w:i/>
          <w:iCs/>
          <w:strike w:val="0"/>
          <w:color w:val="000000"/>
          <w:spacing w:val="0"/>
          <w:sz w:val="24"/>
          <w:szCs w:val="24"/>
          <w:u w:val="none"/>
          <w:rtl w:val="0"/>
        </w:rPr>
        <w:t>m</w:t>
      </w:r>
      <w:r>
        <w:rPr>
          <w:rFonts w:ascii="Times New Roman" w:eastAsia="Times New Roman" w:hAnsi="Times New Roman" w:cs="Times New Roman"/>
          <w:b w:val="0"/>
          <w:bCs w:val="0"/>
          <w:i w:val="0"/>
          <w:iCs w:val="0"/>
          <w:strike w:val="0"/>
          <w:color w:val="000000"/>
          <w:spacing w:val="13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dv</w:t>
      </w:r>
      <w:r>
        <w:rPr>
          <w:rFonts w:ascii="Times New Roman" w:eastAsia="Times New Roman" w:hAnsi="Times New Roman" w:cs="Times New Roman"/>
          <w:b w:val="0"/>
          <w:bCs w:val="0"/>
          <w:i w:val="0"/>
          <w:iCs w:val="0"/>
          <w:strike w:val="0"/>
          <w:color w:val="000000"/>
          <w:spacing w:val="1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dt</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4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r>
      <w:r>
        <w:rPr>
          <w:rFonts w:ascii="Times New Roman" w:eastAsia="Times New Roman" w:hAnsi="Times New Roman" w:cs="Times New Roman"/>
          <w:b w:val="0"/>
          <w:bCs w:val="0"/>
          <w:i/>
          <w:iCs/>
          <w:strike w:val="0"/>
          <w:color w:val="000000"/>
          <w:spacing w:val="0"/>
          <w:sz w:val="24"/>
          <w:szCs w:val="24"/>
          <w:u w:val="none"/>
          <w:rtl w:val="0"/>
        </w:rPr>
        <w:t>qv</w:t>
      </w:r>
      <w:r>
        <w:rPr>
          <w:rFonts w:ascii="Times New Roman" w:eastAsia="Times New Roman" w:hAnsi="Times New Roman" w:cs="Times New Roman"/>
          <w:b w:val="0"/>
          <w:bCs w:val="0"/>
          <w:i/>
          <w:iCs/>
          <w:strike w:val="0"/>
          <w:color w:val="000000"/>
          <w:spacing w:val="16"/>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val="0"/>
          <w:iCs w:val="0"/>
          <w:strike w:val="0"/>
          <w:color w:val="000000"/>
          <w:spacing w:val="11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r>
      <w:r>
        <w:rPr>
          <w:rFonts w:ascii="Times New Roman" w:eastAsia="Times New Roman" w:hAnsi="Times New Roman" w:cs="Times New Roman"/>
          <w:b w:val="0"/>
          <w:bCs w:val="0"/>
          <w:i/>
          <w:iCs/>
          <w:strike w:val="0"/>
          <w:color w:val="000000"/>
          <w:spacing w:val="0"/>
          <w:sz w:val="24"/>
          <w:szCs w:val="24"/>
          <w:u w:val="none"/>
          <w:rtl w:val="0"/>
        </w:rPr>
        <w:t>m</w:t>
      </w:r>
      <w:r>
        <w:rPr>
          <w:rFonts w:ascii="Times New Roman" w:eastAsia="Times New Roman" w:hAnsi="Times New Roman" w:cs="Times New Roman"/>
          <w:b w:val="0"/>
          <w:bCs w:val="0"/>
          <w:i/>
          <w:iCs/>
          <w:strike w:val="0"/>
          <w:color w:val="000000"/>
          <w:spacing w:val="26"/>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0"/>
          <w:sz w:val="16"/>
          <w:szCs w:val="16"/>
          <w:u w:val="none"/>
          <w:rtl w:val="0"/>
        </w:rPr>
        <w:t xml:space="preserve"> 2</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251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(6.21)</w:t>
      </w:r>
    </w:p>
    <w:p>
      <w:pPr>
        <w:numPr>
          <w:ilvl w:val="0"/>
          <w:numId w:val="22"/>
        </w:numPr>
        <w:bidi w:val="0"/>
        <w:spacing w:before="1" w:after="0" w:line="190" w:lineRule="atLeast"/>
        <w:ind w:right="-200"/>
        <w:jc w:val="both"/>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r</w:t>
      </w:r>
      <w:r>
        <w:rPr>
          <w:rFonts w:ascii="Times New Roman" w:eastAsia="Times New Roman" w:hAnsi="Times New Roman" w:cs="Times New Roman"/>
          <w:b w:val="0"/>
          <w:bCs w:val="0"/>
          <w:i w:val="0"/>
          <w:iCs w:val="0"/>
          <w:strike w:val="0"/>
          <w:color w:val="000000"/>
          <w:spacing w:val="1022"/>
          <w:sz w:val="16"/>
          <w:szCs w:val="16"/>
          <w:u w:val="none"/>
          <w:rtl w:val="0"/>
        </w:rPr>
        <w:t xml:space="preserve"> </w:t>
      </w:r>
      <w:r>
        <w:rPr>
          <w:rFonts w:ascii="Times New Roman" w:eastAsia="Times New Roman" w:hAnsi="Times New Roman" w:cs="Times New Roman"/>
          <w:b w:val="0"/>
          <w:bCs w:val="0"/>
          <w:i/>
          <w:iCs/>
          <w:strike w:val="0"/>
          <w:color w:val="000000"/>
          <w:spacing w:val="67"/>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r>
        <w:rPr>
          <w:rFonts w:ascii="Times New Roman" w:eastAsia="Times New Roman" w:hAnsi="Times New Roman" w:cs="Times New Roman"/>
          <w:b w:val="0"/>
          <w:bCs w:val="0"/>
          <w:i/>
          <w:iCs/>
          <w:strike w:val="0"/>
          <w:color w:val="000000"/>
          <w:spacing w:val="600"/>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o</w:t>
      </w:r>
      <w:r>
        <w:rPr>
          <w:rFonts w:ascii="Times New Roman" w:eastAsia="Times New Roman" w:hAnsi="Times New Roman" w:cs="Times New Roman"/>
          <w:b w:val="0"/>
          <w:bCs w:val="0"/>
          <w:i w:val="0"/>
          <w:iCs w:val="0"/>
          <w:strike w:val="0"/>
          <w:color w:val="000000"/>
          <w:spacing w:val="68"/>
          <w:sz w:val="16"/>
          <w:szCs w:val="16"/>
          <w:u w:val="none"/>
          <w:rtl w:val="0"/>
        </w:rPr>
        <w:t xml:space="preserve"> </w:t>
      </w:r>
    </w:p>
    <w:p>
      <w:pPr>
        <w:bidi w:val="0"/>
        <w:spacing w:before="741" w:after="0" w:line="304" w:lineRule="atLeast"/>
        <w:ind w:left="2674"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separator/>
      </w:r>
      <w:r>
        <w:rPr>
          <w:rFonts w:ascii="Times New Roman" w:eastAsia="Times New Roman" w:hAnsi="Times New Roman" w:cs="Times New Roman"/>
          <w:b w:val="0"/>
          <w:bCs w:val="0"/>
          <w:i/>
          <w:iCs/>
          <w:strike w:val="0"/>
          <w:color w:val="000000"/>
          <w:spacing w:val="0"/>
          <w:sz w:val="24"/>
          <w:szCs w:val="24"/>
          <w:u w:val="none"/>
          <w:rtl w:val="0"/>
        </w:rPr>
        <w:t>m</w:t>
      </w:r>
      <w:r>
        <w:rPr>
          <w:rFonts w:ascii="Times New Roman" w:eastAsia="Times New Roman" w:hAnsi="Times New Roman" w:cs="Times New Roman"/>
          <w:b w:val="0"/>
          <w:bCs w:val="0"/>
          <w:i w:val="0"/>
          <w:iCs w:val="0"/>
          <w:strike w:val="0"/>
          <w:color w:val="000000"/>
          <w:spacing w:val="3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dv</w:t>
      </w:r>
      <w:r>
        <w:rPr>
          <w:rFonts w:ascii="Times New Roman" w:eastAsia="Times New Roman" w:hAnsi="Times New Roman" w:cs="Times New Roman"/>
          <w:b w:val="0"/>
          <w:bCs w:val="0"/>
          <w:i w:val="0"/>
          <w:iCs w:val="0"/>
          <w:strike w:val="0"/>
          <w:color w:val="000000"/>
          <w:spacing w:val="1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dt</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4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r>
      <w:r>
        <w:rPr>
          <w:rFonts w:ascii="Times New Roman" w:eastAsia="Times New Roman" w:hAnsi="Times New Roman" w:cs="Times New Roman"/>
          <w:b w:val="0"/>
          <w:bCs w:val="0"/>
          <w:i/>
          <w:iCs/>
          <w:strike w:val="0"/>
          <w:color w:val="000000"/>
          <w:spacing w:val="0"/>
          <w:sz w:val="24"/>
          <w:szCs w:val="24"/>
          <w:u w:val="none"/>
          <w:rtl w:val="0"/>
        </w:rPr>
        <w:t>qv</w:t>
      </w:r>
      <w:r>
        <w:rPr>
          <w:rFonts w:ascii="Times New Roman" w:eastAsia="Times New Roman" w:hAnsi="Times New Roman" w:cs="Times New Roman"/>
          <w:b w:val="0"/>
          <w:bCs w:val="0"/>
          <w:i/>
          <w:iCs/>
          <w:strike w:val="0"/>
          <w:color w:val="000000"/>
          <w:spacing w:val="6"/>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val="0"/>
          <w:iCs w:val="0"/>
          <w:strike w:val="0"/>
          <w:color w:val="000000"/>
          <w:spacing w:val="11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r>
      <w:r>
        <w:rPr>
          <w:rFonts w:ascii="Times New Roman" w:eastAsia="Times New Roman" w:hAnsi="Times New Roman" w:cs="Times New Roman"/>
          <w:b w:val="0"/>
          <w:bCs w:val="0"/>
          <w:i/>
          <w:iCs/>
          <w:strike w:val="0"/>
          <w:color w:val="000000"/>
          <w:spacing w:val="0"/>
          <w:sz w:val="24"/>
          <w:szCs w:val="24"/>
          <w:u w:val="none"/>
          <w:rtl w:val="0"/>
        </w:rPr>
        <w:t>m</w:t>
      </w:r>
      <w:r>
        <w:rPr>
          <w:rFonts w:ascii="Times New Roman" w:eastAsia="Times New Roman" w:hAnsi="Times New Roman" w:cs="Times New Roman"/>
          <w:b w:val="0"/>
          <w:bCs w:val="0"/>
          <w:i/>
          <w:iCs/>
          <w:strike w:val="0"/>
          <w:color w:val="000000"/>
          <w:spacing w:val="26"/>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iCs/>
          <w:strike w:val="0"/>
          <w:color w:val="000000"/>
          <w:spacing w:val="1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1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249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(6.22)</w:t>
      </w:r>
    </w:p>
    <w:p>
      <w:pPr>
        <w:numPr>
          <w:ilvl w:val="0"/>
          <w:numId w:val="23"/>
        </w:numPr>
        <w:bidi w:val="0"/>
        <w:spacing w:before="0" w:after="0" w:line="175" w:lineRule="atLeast"/>
        <w:ind w:right="-200"/>
        <w:jc w:val="both"/>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979"/>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r>
        <w:rPr>
          <w:rFonts w:ascii="Times New Roman" w:eastAsia="Times New Roman" w:hAnsi="Times New Roman" w:cs="Times New Roman"/>
          <w:b w:val="0"/>
          <w:bCs w:val="0"/>
          <w:i/>
          <w:iCs/>
          <w:strike w:val="0"/>
          <w:color w:val="000000"/>
          <w:spacing w:val="115"/>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r>
        <w:rPr>
          <w:rFonts w:ascii="Times New Roman" w:eastAsia="Times New Roman" w:hAnsi="Times New Roman" w:cs="Times New Roman"/>
          <w:b w:val="0"/>
          <w:bCs w:val="0"/>
          <w:i/>
          <w:iCs/>
          <w:strike w:val="0"/>
          <w:color w:val="000000"/>
          <w:spacing w:val="600"/>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o</w:t>
      </w:r>
      <w:r>
        <w:rPr>
          <w:rFonts w:ascii="Times New Roman" w:eastAsia="Times New Roman" w:hAnsi="Times New Roman" w:cs="Times New Roman"/>
          <w:b w:val="0"/>
          <w:bCs w:val="0"/>
          <w:i/>
          <w:iCs/>
          <w:strike w:val="0"/>
          <w:color w:val="000000"/>
          <w:spacing w:val="78"/>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r</w:t>
      </w:r>
      <w:r>
        <w:rPr>
          <w:rFonts w:ascii="Times New Roman" w:eastAsia="Times New Roman" w:hAnsi="Times New Roman" w:cs="Times New Roman"/>
          <w:b w:val="0"/>
          <w:bCs w:val="0"/>
          <w:i w:val="0"/>
          <w:iCs w:val="0"/>
          <w:strike w:val="0"/>
          <w:color w:val="000000"/>
          <w:spacing w:val="67"/>
          <w:sz w:val="16"/>
          <w:szCs w:val="16"/>
          <w:u w:val="none"/>
          <w:rtl w:val="0"/>
        </w:rPr>
        <w:t xml:space="preserve"> </w:t>
      </w:r>
    </w:p>
    <w:p>
      <w:pPr>
        <w:bidi w:val="0"/>
        <w:spacing w:before="405"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axial equation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motion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simply that</w:t>
      </w:r>
      <w:r>
        <w:rPr>
          <w:rFonts w:ascii="Times New Roman" w:eastAsia="Times New Roman" w:hAnsi="Times New Roman" w:cs="Times New Roman"/>
          <w:b w:val="0"/>
          <w:bCs w:val="0"/>
          <w:i/>
          <w:iCs/>
          <w:strike w:val="0"/>
          <w:color w:val="000000"/>
          <w:spacing w:val="8"/>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5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constant.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assume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iCs/>
          <w:strike w:val="0"/>
          <w:color w:val="000000"/>
          <w:spacing w:val="8"/>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approximately</w:t>
      </w:r>
    </w:p>
    <w:p>
      <w:pPr>
        <w:bidi w:val="0"/>
        <w:spacing w:before="1" w:after="0" w:line="159" w:lineRule="atLeast"/>
        <w:ind w:left="4234"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z</w:t>
      </w:r>
    </w:p>
    <w:p>
      <w:pPr>
        <w:bidi w:val="0"/>
        <w:spacing w:before="0" w:after="0" w:line="275" w:lineRule="atLeast"/>
        <w:ind w:left="0" w:right="88"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constant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small net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rotation</w:t>
      </w:r>
      <w:r>
        <w:rPr>
          <w:rFonts w:ascii="Times New Roman" w:eastAsia="Times New Roman" w:hAnsi="Times New Roman" w:cs="Times New Roman"/>
          <w:b w:val="0"/>
          <w:bCs w:val="0"/>
          <w:i w:val="0"/>
          <w:iCs w:val="0"/>
          <w:strike w:val="0"/>
          <w:color w:val="000000"/>
          <w:spacing w:val="0"/>
          <w:sz w:val="24"/>
          <w:szCs w:val="24"/>
          <w:u w:val="none"/>
          <w:rtl w:val="0"/>
        </w:rPr>
        <w:t xml:space="preserve"> 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latter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condition,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Coriolis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neglected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in </w:t>
      </w:r>
      <w:r>
        <w:rPr>
          <w:rFonts w:ascii="Times New Roman" w:eastAsia="Times New Roman" w:hAnsi="Times New Roman" w:cs="Times New Roman"/>
          <w:b w:val="0"/>
          <w:bCs w:val="0"/>
          <w:i w:val="0"/>
          <w:iCs w:val="0"/>
          <w:strike w:val="0"/>
          <w:color w:val="000000"/>
          <w:spacing w:val="1"/>
          <w:sz w:val="24"/>
          <w:szCs w:val="24"/>
          <w:u w:val="none"/>
          <w:rtl w:val="0"/>
        </w:rPr>
        <w:t>Eq.</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(6.22).</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substitution</w:t>
      </w:r>
      <w:r>
        <w:rPr>
          <w:rFonts w:ascii="Times New Roman" w:eastAsia="Times New Roman" w:hAnsi="Times New Roman" w:cs="Times New Roman"/>
          <w:b w:val="0"/>
          <w:bCs w:val="0"/>
          <w:i/>
          <w:iCs/>
          <w:strike w:val="0"/>
          <w:color w:val="000000"/>
          <w:spacing w:val="0"/>
          <w:sz w:val="24"/>
          <w:szCs w:val="24"/>
          <w:u w:val="none"/>
          <w:rtl w:val="0"/>
        </w:rPr>
        <w:t xml:space="preserve"> dv</w:t>
      </w:r>
      <w:r>
        <w:rPr>
          <w:rFonts w:ascii="Times New Roman" w:eastAsia="Times New Roman" w:hAnsi="Times New Roman" w:cs="Times New Roman"/>
          <w:b w:val="0"/>
          <w:bCs w:val="0"/>
          <w:i/>
          <w:iCs/>
          <w:strike w:val="0"/>
          <w:color w:val="000000"/>
          <w:spacing w:val="1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/dt</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19"/>
          <w:sz w:val="24"/>
          <w:szCs w:val="24"/>
          <w:u w:val="none"/>
          <w:rtl w:val="0"/>
        </w:rPr>
        <w:annotationRef/>
      </w:r>
      <w:r>
        <w:rPr>
          <w:rFonts w:ascii="Times New Roman" w:eastAsia="Times New Roman" w:hAnsi="Times New Roman" w:cs="Times New Roman"/>
          <w:b w:val="0"/>
          <w:bCs w:val="0"/>
          <w:i/>
          <w:iCs/>
          <w:strike w:val="0"/>
          <w:color w:val="000000"/>
          <w:spacing w:val="19"/>
          <w:sz w:val="24"/>
          <w:szCs w:val="24"/>
          <w:u w:val="none"/>
          <w:rtl w:val="0"/>
        </w:rPr>
        <w:t>v</w:t>
      </w:r>
      <w:r>
        <w:rPr>
          <w:rFonts w:ascii="Times New Roman" w:eastAsia="Times New Roman" w:hAnsi="Times New Roman" w:cs="Times New Roman"/>
          <w:b w:val="0"/>
          <w:bCs w:val="0"/>
          <w:i/>
          <w:iCs/>
          <w:strike w:val="0"/>
          <w:color w:val="000000"/>
          <w:spacing w:val="59"/>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(dv</w:t>
      </w:r>
      <w:r>
        <w:rPr>
          <w:rFonts w:ascii="Times New Roman" w:eastAsia="Times New Roman" w:hAnsi="Times New Roman" w:cs="Times New Roman"/>
          <w:b w:val="0"/>
          <w:bCs w:val="0"/>
          <w:i/>
          <w:iCs/>
          <w:strike w:val="0"/>
          <w:color w:val="000000"/>
          <w:spacing w:val="1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/dz)</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made</w:t>
      </w:r>
    </w:p>
    <w:p>
      <w:pPr>
        <w:numPr>
          <w:ilvl w:val="0"/>
          <w:numId w:val="24"/>
        </w:numPr>
        <w:bidi w:val="0"/>
        <w:spacing w:before="1" w:after="0" w:line="159" w:lineRule="atLeast"/>
        <w:ind w:right="-200"/>
        <w:jc w:val="both"/>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z</w:t>
      </w:r>
      <w:r>
        <w:rPr>
          <w:rFonts w:ascii="Times New Roman" w:eastAsia="Times New Roman" w:hAnsi="Times New Roman" w:cs="Times New Roman"/>
          <w:b w:val="0"/>
          <w:bCs w:val="0"/>
          <w:i w:val="0"/>
          <w:iCs w:val="0"/>
          <w:strike w:val="0"/>
          <w:color w:val="000000"/>
          <w:spacing w:val="330"/>
          <w:sz w:val="14"/>
          <w:szCs w:val="14"/>
          <w:u w:val="none"/>
          <w:rtl w:val="0"/>
        </w:rPr>
        <w:t xml:space="preserve"> </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Eq.</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(6.7)</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used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express</w:t>
      </w:r>
      <w:r>
        <w:rPr>
          <w:rFonts w:ascii="Times New Roman" w:eastAsia="Times New Roman" w:hAnsi="Times New Roman" w:cs="Times New Roman"/>
          <w:b w:val="0"/>
          <w:bCs w:val="0"/>
          <w:i/>
          <w:iCs/>
          <w:strike w:val="0"/>
          <w:color w:val="000000"/>
          <w:spacing w:val="0"/>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val="0"/>
          <w:iCs w:val="0"/>
          <w:strike w:val="0"/>
          <w:color w:val="000000"/>
          <w:spacing w:val="6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terms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iCs/>
          <w:strike w:val="0"/>
          <w:color w:val="000000"/>
          <w:spacing w:val="0"/>
          <w:sz w:val="24"/>
          <w:szCs w:val="24"/>
          <w:u w:val="none"/>
          <w:rtl w:val="0"/>
        </w:rPr>
        <w:t xml:space="preserve"> dB (0,</w:t>
      </w:r>
      <w:r>
        <w:rPr>
          <w:rFonts w:ascii="Times New Roman" w:eastAsia="Times New Roman" w:hAnsi="Times New Roman" w:cs="Times New Roman"/>
          <w:b w:val="0"/>
          <w:bCs w:val="0"/>
          <w:i/>
          <w:iCs/>
          <w:strike w:val="0"/>
          <w:color w:val="000000"/>
          <w:spacing w:val="5"/>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z)/dz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Eq.</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(6.22)</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integrated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give</w:t>
      </w:r>
    </w:p>
    <w:p>
      <w:pPr>
        <w:bidi w:val="0"/>
        <w:spacing w:before="1" w:after="0" w:line="159" w:lineRule="atLeast"/>
        <w:ind w:left="3216"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r</w:t>
      </w:r>
      <w:r>
        <w:rPr>
          <w:rFonts w:ascii="Times New Roman" w:eastAsia="Times New Roman" w:hAnsi="Times New Roman" w:cs="Times New Roman"/>
          <w:b w:val="0"/>
          <w:bCs w:val="0"/>
          <w:i/>
          <w:iCs/>
          <w:strike w:val="0"/>
          <w:color w:val="000000"/>
          <w:spacing w:val="1382"/>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z</w:t>
      </w:r>
    </w:p>
    <w:p>
      <w:pPr>
        <w:bidi w:val="0"/>
        <w:spacing w:before="106" w:after="0" w:line="325" w:lineRule="atLeast"/>
        <w:ind w:left="276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0"/>
          <w:sz w:val="24"/>
          <w:szCs w:val="24"/>
          <w:u w:val="none"/>
          <w:rtl w:val="0"/>
        </w:rPr>
        <w:t xml:space="preserve"> </w:t>
        <w:separator/>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qrB</w:t>
      </w:r>
      <w:r>
        <w:rPr>
          <w:rFonts w:ascii="Times New Roman" w:eastAsia="Times New Roman" w:hAnsi="Times New Roman" w:cs="Times New Roman"/>
          <w:b w:val="0"/>
          <w:bCs w:val="0"/>
          <w:i w:val="0"/>
          <w:iCs w:val="0"/>
          <w:strike w:val="0"/>
          <w:color w:val="000000"/>
          <w:spacing w:val="1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/2</w:t>
        <w:separator/>
      </w:r>
      <w:r>
        <w:rPr>
          <w:rFonts w:ascii="Times New Roman" w:eastAsia="Times New Roman" w:hAnsi="Times New Roman" w:cs="Times New Roman"/>
          <w:b w:val="0"/>
          <w:bCs w:val="0"/>
          <w:i/>
          <w:iCs/>
          <w:strike w:val="0"/>
          <w:color w:val="000000"/>
          <w:spacing w:val="0"/>
          <w:sz w:val="24"/>
          <w:szCs w:val="24"/>
          <w:u w:val="none"/>
          <w:rtl w:val="0"/>
        </w:rPr>
        <w:t>m</w:t>
      </w:r>
      <w:r>
        <w:rPr>
          <w:rFonts w:ascii="Times New Roman" w:eastAsia="Times New Roman" w:hAnsi="Times New Roman" w:cs="Times New Roman"/>
          <w:b w:val="0"/>
          <w:bCs w:val="0"/>
          <w:i/>
          <w:iCs/>
          <w:strike w:val="0"/>
          <w:color w:val="000000"/>
          <w:spacing w:val="0"/>
          <w:sz w:val="16"/>
          <w:szCs w:val="16"/>
          <w:u w:val="none"/>
          <w:rtl w:val="0"/>
        </w:rPr>
        <w:t>o</w:t>
      </w:r>
      <w:r>
        <w:rPr>
          <w:rFonts w:ascii="Times New Roman" w:eastAsia="Times New Roman" w:hAnsi="Times New Roman" w:cs="Times New Roman"/>
          <w:b w:val="0"/>
          <w:bCs w:val="0"/>
          <w:i w:val="0"/>
          <w:iCs w:val="0"/>
          <w:strike w:val="0"/>
          <w:color w:val="000000"/>
          <w:spacing w:val="48"/>
          <w:sz w:val="24"/>
          <w:szCs w:val="24"/>
          <w:u w:val="none"/>
          <w:rtl w:val="0"/>
        </w:rPr>
        <w:t xml:space="preserve"> </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constant</w:t>
      </w:r>
      <w:r>
        <w:rPr>
          <w:rFonts w:ascii="Times New Roman" w:eastAsia="Times New Roman" w:hAnsi="Times New Roman" w:cs="Times New Roman"/>
          <w:b w:val="0"/>
          <w:bCs w:val="0"/>
          <w:i w:val="0"/>
          <w:iCs w:val="0"/>
          <w:strike w:val="0"/>
          <w:color w:val="000000"/>
          <w:spacing w:val="46"/>
          <w:sz w:val="24"/>
          <w:szCs w:val="24"/>
          <w:u w:val="none"/>
          <w:rtl w:val="0"/>
        </w:rPr>
        <w:t xml:space="preserve"> </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0.</w:t>
      </w:r>
      <w:r>
        <w:rPr>
          <w:rFonts w:ascii="Times New Roman" w:eastAsia="Times New Roman" w:hAnsi="Times New Roman" w:cs="Times New Roman"/>
          <w:b w:val="0"/>
          <w:bCs w:val="0"/>
          <w:i w:val="0"/>
          <w:iCs w:val="0"/>
          <w:strike w:val="0"/>
          <w:color w:val="000000"/>
          <w:spacing w:val="258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(6.23)</w:t>
      </w:r>
    </w:p>
    <w:p>
      <w:pPr>
        <w:bidi w:val="0"/>
        <w:spacing w:before="0" w:after="0" w:line="175" w:lineRule="atLeast"/>
        <w:ind w:left="3667" w:right="-200" w:firstLine="0"/>
        <w:jc w:val="both"/>
        <w:outlineLvl w:val="9"/>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z</w:t>
      </w:r>
    </w:p>
    <w:p>
      <w:pPr>
        <w:bidi w:val="0"/>
        <w:spacing w:before="405"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Equation (6.23)</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an expression </w:t>
      </w:r>
      <w:r>
        <w:rPr>
          <w:rFonts w:ascii="Times New Roman" w:eastAsia="Times New Roman" w:hAnsi="Times New Roman" w:cs="Times New Roman"/>
          <w:b w:val="0"/>
          <w:bCs w:val="0"/>
          <w:i w:val="0"/>
          <w:iCs w:val="0"/>
          <w:strike w:val="0"/>
          <w:color w:val="000000"/>
          <w:spacing w:val="5"/>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conservation </w:t>
      </w:r>
      <w:r>
        <w:rPr>
          <w:rFonts w:ascii="Times New Roman" w:eastAsia="Times New Roman" w:hAnsi="Times New Roman" w:cs="Times New Roman"/>
          <w:b w:val="0"/>
          <w:bCs w:val="0"/>
          <w:i w:val="0"/>
          <w:iCs w:val="0"/>
          <w:strike w:val="0"/>
          <w:color w:val="000000"/>
          <w:spacing w:val="5"/>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canonical angular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momentum (see</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Section</w:t>
      </w:r>
    </w:p>
    <w:p>
      <w:pPr>
        <w:bidi w:val="0"/>
        <w:spacing w:before="0" w:after="0" w:line="283" w:lineRule="atLeast"/>
        <w:ind w:left="0" w:right="-167"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7.4).</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holds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even when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assumptions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calculation 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valid.</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Equation (6.23)</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implies 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gain no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net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azimuthal velocity passing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completely </w:t>
      </w:r>
      <w:r>
        <w:rPr>
          <w:rFonts w:ascii="Times New Roman" w:eastAsia="Times New Roman" w:hAnsi="Times New Roman" w:cs="Times New Roman"/>
          <w:b w:val="0"/>
          <w:bCs w:val="0"/>
          <w:i w:val="0"/>
          <w:iCs w:val="0"/>
          <w:strike w:val="0"/>
          <w:color w:val="000000"/>
          <w:spacing w:val="1"/>
          <w:sz w:val="24"/>
          <w:szCs w:val="24"/>
          <w:u w:val="none"/>
          <w:rtl w:val="0"/>
        </w:rPr>
        <w:t>through</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comes about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because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they must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cross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negatively directed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radial 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lines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cancel </w:t>
      </w:r>
      <w:r>
        <w:rPr>
          <w:rFonts w:ascii="Times New Roman" w:eastAsia="Times New Roman" w:hAnsi="Times New Roman" w:cs="Times New Roman"/>
          <w:b w:val="0"/>
          <w:bCs w:val="0"/>
          <w:i w:val="0"/>
          <w:iCs w:val="0"/>
          <w:strike w:val="0"/>
          <w:color w:val="000000"/>
          <w:spacing w:val="2"/>
          <w:sz w:val="24"/>
          <w:szCs w:val="24"/>
          <w:u w:val="none"/>
          <w:rtl w:val="0"/>
        </w:rPr>
        <w:t>out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azimuthal velocity gained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entrance.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Recognizing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iCs/>
          <w:strike w:val="0"/>
          <w:color w:val="000000"/>
          <w:spacing w:val="10"/>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d</w:t>
      </w:r>
      <w:r>
        <w:rPr>
          <w:rFonts w:ascii="Times New Roman" w:eastAsia="Times New Roman" w:hAnsi="Times New Roman" w:cs="Times New Roman"/>
          <w:b w:val="0"/>
          <w:bCs w:val="0"/>
          <w:i w:val="0"/>
          <w:iCs w:val="0"/>
          <w:strike w:val="0"/>
          <w:color w:val="000000"/>
          <w:spacing w:val="0"/>
          <w:sz w:val="24"/>
          <w:szCs w:val="24"/>
          <w:u w:val="none"/>
          <w:rtl w:val="0"/>
        </w:rPr>
        <w:separator/>
      </w:r>
      <w:r>
        <w:rPr>
          <w:rFonts w:ascii="Times New Roman" w:eastAsia="Times New Roman" w:hAnsi="Times New Roman" w:cs="Times New Roman"/>
          <w:b w:val="0"/>
          <w:bCs w:val="0"/>
          <w:i/>
          <w:iCs/>
          <w:strike w:val="0"/>
          <w:color w:val="000000"/>
          <w:spacing w:val="0"/>
          <w:sz w:val="24"/>
          <w:szCs w:val="24"/>
          <w:u w:val="none"/>
          <w:rtl w:val="0"/>
        </w:rPr>
        <w:t>/dt</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iCs/>
          <w:strike w:val="0"/>
          <w:color w:val="000000"/>
          <w:spacing w:val="1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assuming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p>
    <w:p>
      <w:pPr>
        <w:bidi w:val="0"/>
        <w:spacing w:before="0" w:after="0" w:line="159" w:lineRule="atLeast"/>
        <w:ind w:left="7301" w:right="-200" w:firstLine="0"/>
        <w:jc w:val="both"/>
        <w:outlineLvl w:val="9"/>
        <w:rPr>
          <w:rFonts w:ascii="Times New Roman" w:eastAsia="Times New Roman" w:hAnsi="Times New Roman" w:cs="Times New Roman"/>
          <w:sz w:val="14"/>
          <w:szCs w:val="14"/>
        </w:rPr>
      </w:pP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val="0"/>
          <w:iCs w:val="0"/>
          <w:strike w:val="0"/>
          <w:color w:val="000000"/>
          <w:spacing w:val="6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approximately constant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w:t>
      </w:r>
      <w:r>
        <w:rPr>
          <w:rFonts w:ascii="Times New Roman" w:eastAsia="Times New Roman" w:hAnsi="Times New Roman" w:cs="Times New Roman"/>
          <w:b w:val="0"/>
          <w:bCs w:val="0"/>
          <w:i/>
          <w:iCs/>
          <w:strike w:val="0"/>
          <w:color w:val="000000"/>
          <w:spacing w:val="0"/>
          <w:sz w:val="24"/>
          <w:szCs w:val="24"/>
          <w:u w:val="none"/>
          <w:rtl w:val="0"/>
        </w:rPr>
        <w:t xml:space="preserve"> r</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angular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rotation</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an orbit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passing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through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p>
    <w:p>
      <w:pPr>
        <w:bidi w:val="0"/>
        <w:spacing w:before="1" w:after="0" w:line="159" w:lineRule="atLeast"/>
        <w:ind w:left="149"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z</w:t>
      </w:r>
    </w:p>
    <w:p>
      <w:pPr>
        <w:bidi w:val="0"/>
        <w:spacing w:before="106" w:after="0" w:line="304" w:lineRule="atLeast"/>
        <w:ind w:left="2683"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w:t>
        <w:continuationSeparator/>
        <w:separator/>
        <w:continuationSeparato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qB</w:t>
      </w:r>
      <w:r>
        <w:rPr>
          <w:rFonts w:ascii="Times New Roman" w:eastAsia="Times New Roman" w:hAnsi="Times New Roman" w:cs="Times New Roman"/>
          <w:b w:val="0"/>
          <w:bCs w:val="0"/>
          <w:i w:val="0"/>
          <w:iCs w:val="0"/>
          <w:strike w:val="0"/>
          <w:color w:val="000000"/>
          <w:spacing w:val="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(0,</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)/2</w:t>
        <w:separator/>
      </w:r>
      <w:r>
        <w:rPr>
          <w:rFonts w:ascii="Times New Roman" w:eastAsia="Times New Roman" w:hAnsi="Times New Roman" w:cs="Times New Roman"/>
          <w:b w:val="0"/>
          <w:bCs w:val="0"/>
          <w:i/>
          <w:iCs/>
          <w:strike w:val="0"/>
          <w:color w:val="000000"/>
          <w:spacing w:val="0"/>
          <w:sz w:val="24"/>
          <w:szCs w:val="24"/>
          <w:u w:val="none"/>
          <w:rtl w:val="0"/>
        </w:rPr>
        <w:t>m</w:t>
      </w:r>
      <w:r>
        <w:rPr>
          <w:rFonts w:ascii="Times New Roman" w:eastAsia="Times New Roman" w:hAnsi="Times New Roman" w:cs="Times New Roman"/>
          <w:b w:val="0"/>
          <w:bCs w:val="0"/>
          <w:i/>
          <w:iCs/>
          <w:strike w:val="0"/>
          <w:color w:val="000000"/>
          <w:spacing w:val="26"/>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separator/>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29"/>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w:t>
      </w:r>
      <w:r>
        <w:rPr>
          <w:rFonts w:ascii="Times New Roman" w:eastAsia="Times New Roman" w:hAnsi="Times New Roman" w:cs="Times New Roman"/>
          <w:b w:val="0"/>
          <w:bCs w:val="0"/>
          <w:i w:val="0"/>
          <w:iCs w:val="0"/>
          <w:strike w:val="0"/>
          <w:color w:val="000000"/>
          <w:spacing w:val="250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(6.24)</w:t>
      </w:r>
    </w:p>
    <w:p>
      <w:pPr>
        <w:numPr>
          <w:ilvl w:val="0"/>
          <w:numId w:val="25"/>
        </w:numPr>
        <w:bidi w:val="0"/>
        <w:spacing w:before="0" w:after="0" w:line="175" w:lineRule="atLeast"/>
        <w:ind w:right="-200"/>
        <w:jc w:val="both"/>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z</w:t>
      </w:r>
      <w:r>
        <w:rPr>
          <w:rFonts w:ascii="Times New Roman" w:eastAsia="Times New Roman" w:hAnsi="Times New Roman" w:cs="Times New Roman"/>
          <w:b w:val="0"/>
          <w:bCs w:val="0"/>
          <w:i/>
          <w:iCs/>
          <w:strike w:val="0"/>
          <w:color w:val="000000"/>
          <w:spacing w:val="868"/>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o</w:t>
      </w:r>
      <w:r>
        <w:rPr>
          <w:rFonts w:ascii="Times New Roman" w:eastAsia="Times New Roman" w:hAnsi="Times New Roman" w:cs="Times New Roman"/>
          <w:b w:val="0"/>
          <w:bCs w:val="0"/>
          <w:i/>
          <w:iCs/>
          <w:strike w:val="0"/>
          <w:color w:val="000000"/>
          <w:spacing w:val="73"/>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r>
        <w:rPr>
          <w:rFonts w:ascii="Times New Roman" w:eastAsia="Times New Roman" w:hAnsi="Times New Roman" w:cs="Times New Roman"/>
          <w:b w:val="0"/>
          <w:bCs w:val="0"/>
          <w:i/>
          <w:iCs/>
          <w:strike w:val="0"/>
          <w:color w:val="000000"/>
          <w:spacing w:val="566"/>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o</w:t>
      </w:r>
    </w:p>
    <w:p>
      <w:pPr>
        <w:bidi w:val="0"/>
        <w:spacing w:before="388" w:after="0" w:line="283" w:lineRule="atLeast"/>
        <w:ind w:left="0" w:right="214"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1"/>
          <w:sz w:val="24"/>
          <w:szCs w:val="24"/>
          <w:u w:val="none"/>
          <w:rtl w:val="0"/>
        </w:rPr>
        <w:t>Rotation</w:t>
      </w:r>
      <w:r>
        <w:rPr>
          <w:rFonts w:ascii="Times New Roman" w:eastAsia="Times New Roman" w:hAnsi="Times New Roman" w:cs="Times New Roman"/>
          <w:b w:val="0"/>
          <w:bCs w:val="0"/>
          <w:i w:val="0"/>
          <w:iCs w:val="0"/>
          <w:strike w:val="0"/>
          <w:color w:val="000000"/>
          <w:spacing w:val="0"/>
          <w:sz w:val="24"/>
          <w:szCs w:val="24"/>
          <w:u w:val="none"/>
          <w:rtl w:val="0"/>
        </w:rPr>
        <w:t xml:space="preserve">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same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all particles,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independent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radius.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Substituting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Eq.</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(6.23)</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 converting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time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derivative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longitudinal derivative,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Eq.</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(6.21)</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integrated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give</w:t>
      </w:r>
    </w:p>
    <w:p>
      <w:pPr>
        <w:bidi w:val="0"/>
        <w:spacing w:before="172" w:after="0" w:line="337" w:lineRule="atLeast"/>
        <w:ind w:left="2995"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single"/>
          <w:rtl w:val="0"/>
        </w:rPr>
        <w:t>v</w:t>
      </w:r>
      <w:r>
        <w:rPr>
          <w:rFonts w:ascii="Times New Roman" w:eastAsia="Times New Roman" w:hAnsi="Times New Roman" w:cs="Times New Roman"/>
          <w:b w:val="0"/>
          <w:bCs w:val="0"/>
          <w:i w:val="0"/>
          <w:iCs w:val="0"/>
          <w:strike w:val="0"/>
          <w:color w:val="000000"/>
          <w:spacing w:val="46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r>
      <w:r>
        <w:rPr>
          <w:rFonts w:ascii="Times New Roman" w:eastAsia="Times New Roman" w:hAnsi="Times New Roman" w:cs="Times New Roman"/>
          <w:b w:val="0"/>
          <w:bCs w:val="0"/>
          <w:i/>
          <w:iCs/>
          <w:strike w:val="0"/>
          <w:color w:val="000000"/>
          <w:spacing w:val="15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dz</w:t>
      </w:r>
      <w:r>
        <w:rPr>
          <w:rFonts w:ascii="Times New Roman" w:eastAsia="Times New Roman" w:hAnsi="Times New Roman" w:cs="Times New Roman"/>
          <w:b w:val="0"/>
          <w:bCs w:val="0"/>
          <w:i w:val="0"/>
          <w:iCs w:val="0"/>
          <w:strike w:val="0"/>
          <w:color w:val="000000"/>
          <w:spacing w:val="4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qB</w:t>
      </w:r>
      <w:r>
        <w:rPr>
          <w:rFonts w:ascii="Times New Roman" w:eastAsia="Times New Roman" w:hAnsi="Times New Roman" w:cs="Times New Roman"/>
          <w:b w:val="0"/>
          <w:bCs w:val="0"/>
          <w:i w:val="0"/>
          <w:iCs w:val="0"/>
          <w:strike w:val="0"/>
          <w:color w:val="000000"/>
          <w:spacing w:val="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(0,</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separator/>
      </w:r>
      <w:r>
        <w:rPr>
          <w:rFonts w:ascii="Times New Roman" w:eastAsia="Times New Roman" w:hAnsi="Times New Roman" w:cs="Times New Roman"/>
          <w:b w:val="0"/>
          <w:bCs w:val="0"/>
          <w:i/>
          <w:iCs/>
          <w:strike w:val="0"/>
          <w:color w:val="000000"/>
          <w:spacing w:val="0"/>
          <w:sz w:val="24"/>
          <w:szCs w:val="24"/>
          <w:u w:val="none"/>
          <w:rtl w:val="0"/>
        </w:rPr>
        <w:t>m</w:t>
      </w:r>
      <w:r>
        <w:rPr>
          <w:rFonts w:ascii="Times New Roman" w:eastAsia="Times New Roman" w:hAnsi="Times New Roman" w:cs="Times New Roman"/>
          <w:b w:val="0"/>
          <w:bCs w:val="0"/>
          <w:i/>
          <w:iCs/>
          <w:strike w:val="0"/>
          <w:color w:val="000000"/>
          <w:spacing w:val="3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6"/>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w:t>
      </w:r>
      <w:r>
        <w:rPr>
          <w:rFonts w:ascii="Times New Roman" w:eastAsia="Times New Roman" w:hAnsi="Times New Roman" w:cs="Times New Roman"/>
          <w:b w:val="0"/>
          <w:bCs w:val="0"/>
          <w:i w:val="0"/>
          <w:iCs w:val="0"/>
          <w:strike w:val="0"/>
          <w:color w:val="000000"/>
          <w:spacing w:val="1"/>
          <w:sz w:val="16"/>
          <w:szCs w:val="16"/>
          <w:u w:val="none"/>
          <w:rtl w:val="0"/>
        </w:rPr>
        <w:t>2</w:t>
      </w:r>
      <w:r>
        <w:rPr>
          <w:rFonts w:ascii="Times New Roman" w:eastAsia="Times New Roman" w:hAnsi="Times New Roman" w:cs="Times New Roman"/>
          <w:b w:val="0"/>
          <w:bCs w:val="0"/>
          <w:i/>
          <w:iCs/>
          <w:strike w:val="0"/>
          <w:color w:val="000000"/>
          <w:spacing w:val="48"/>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p>
    <w:p>
      <w:pPr>
        <w:bidi w:val="0"/>
        <w:spacing w:before="0" w:after="0" w:line="361" w:lineRule="atLeast"/>
        <w:ind w:left="2414"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iCs/>
          <w:strike w:val="0"/>
          <w:color w:val="000000"/>
          <w:spacing w:val="172"/>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single"/>
          <w:rtl w:val="0"/>
        </w:rPr>
        <w:t>rf</w:t>
      </w:r>
      <w:r>
        <w:rPr>
          <w:rFonts w:ascii="Times New Roman" w:eastAsia="Times New Roman" w:hAnsi="Times New Roman" w:cs="Times New Roman"/>
          <w:b w:val="0"/>
          <w:bCs w:val="0"/>
          <w:i w:val="0"/>
          <w:iCs w:val="0"/>
          <w:strike w:val="0"/>
          <w:color w:val="000000"/>
          <w:spacing w:val="6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val="0"/>
          <w:iCs w:val="0"/>
          <w:strike w:val="0"/>
          <w:color w:val="000000"/>
          <w:spacing w:val="190"/>
          <w:sz w:val="24"/>
          <w:szCs w:val="24"/>
          <w:u w:val="none"/>
          <w:rtl w:val="0"/>
        </w:rPr>
        <w:t xml:space="preserve"> </w:t>
      </w:r>
      <w:r>
        <w:rPr>
          <w:rFonts w:ascii="Times New Roman" w:eastAsia="Times New Roman" w:hAnsi="Times New Roman" w:cs="Times New Roman"/>
          <w:b w:val="0"/>
          <w:bCs w:val="0"/>
          <w:i/>
          <w:iCs/>
          <w:strike w:val="0"/>
          <w:color w:val="000000"/>
          <w:spacing w:val="700"/>
          <w:sz w:val="16"/>
          <w:szCs w:val="16"/>
          <w:u w:val="single"/>
          <w:rtl w:val="0"/>
        </w:rPr>
        <w:t xml:space="preserve"> </w:t>
      </w:r>
      <w:r>
        <w:rPr>
          <w:rFonts w:ascii="Times New Roman" w:eastAsia="Times New Roman" w:hAnsi="Times New Roman" w:cs="Times New Roman"/>
          <w:b w:val="0"/>
          <w:bCs w:val="0"/>
          <w:i/>
          <w:iCs/>
          <w:strike w:val="0"/>
          <w:color w:val="000000"/>
          <w:spacing w:val="0"/>
          <w:sz w:val="16"/>
          <w:szCs w:val="16"/>
          <w:u w:val="single"/>
          <w:rtl w:val="0"/>
        </w:rPr>
        <w:t>z</w:t>
      </w:r>
      <w:r>
        <w:rPr>
          <w:rFonts w:ascii="Times New Roman" w:eastAsia="Times New Roman" w:hAnsi="Times New Roman" w:cs="Times New Roman"/>
          <w:b w:val="0"/>
          <w:bCs w:val="0"/>
          <w:i/>
          <w:iCs/>
          <w:strike w:val="0"/>
          <w:color w:val="000000"/>
          <w:spacing w:val="753"/>
          <w:sz w:val="16"/>
          <w:szCs w:val="16"/>
          <w:u w:val="single"/>
          <w:rtl w:val="0"/>
        </w:rPr>
        <w:t xml:space="preserve"> </w:t>
      </w:r>
      <w:r>
        <w:rPr>
          <w:rFonts w:ascii="Times New Roman" w:eastAsia="Times New Roman" w:hAnsi="Times New Roman" w:cs="Times New Roman"/>
          <w:b w:val="0"/>
          <w:bCs w:val="0"/>
          <w:i/>
          <w:iCs/>
          <w:strike w:val="0"/>
          <w:color w:val="000000"/>
          <w:spacing w:val="0"/>
          <w:sz w:val="16"/>
          <w:szCs w:val="16"/>
          <w:u w:val="single"/>
          <w:rtl w:val="0"/>
        </w:rPr>
        <w:t>o</w:t>
      </w:r>
      <w:r>
        <w:rPr>
          <w:rFonts w:ascii="Times New Roman" w:eastAsia="Times New Roman" w:hAnsi="Times New Roman" w:cs="Times New Roman"/>
          <w:b w:val="0"/>
          <w:bCs w:val="0"/>
          <w:i/>
          <w:iCs/>
          <w:strike w:val="0"/>
          <w:color w:val="000000"/>
          <w:spacing w:val="73"/>
          <w:sz w:val="16"/>
          <w:szCs w:val="16"/>
          <w:u w:val="single"/>
          <w:rtl w:val="0"/>
        </w:rPr>
        <w:t xml:space="preserve"> </w:t>
      </w:r>
      <w:r>
        <w:rPr>
          <w:rFonts w:ascii="Times New Roman" w:eastAsia="Times New Roman" w:hAnsi="Times New Roman" w:cs="Times New Roman"/>
          <w:b w:val="0"/>
          <w:bCs w:val="0"/>
          <w:i/>
          <w:iCs/>
          <w:strike w:val="0"/>
          <w:color w:val="000000"/>
          <w:spacing w:val="0"/>
          <w:sz w:val="16"/>
          <w:szCs w:val="16"/>
          <w:u w:val="single"/>
          <w:rtl w:val="0"/>
        </w:rPr>
        <w:t>z</w:t>
      </w:r>
      <w:r>
        <w:rPr>
          <w:rFonts w:ascii="Times New Roman" w:eastAsia="Times New Roman" w:hAnsi="Times New Roman" w:cs="Times New Roman"/>
          <w:b w:val="0"/>
          <w:bCs w:val="0"/>
          <w:i w:val="0"/>
          <w:iCs w:val="0"/>
          <w:strike w:val="0"/>
          <w:color w:val="000000"/>
          <w:spacing w:val="43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220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(6.25)</w:t>
      </w:r>
    </w:p>
    <w:p>
      <w:pPr>
        <w:bidi w:val="0"/>
        <w:spacing w:before="0" w:after="0" w:line="322" w:lineRule="atLeast"/>
        <w:ind w:left="251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16"/>
          <w:szCs w:val="16"/>
          <w:u w:val="none"/>
          <w:rtl w:val="0"/>
        </w:rPr>
        <w:t>f</w:t>
      </w:r>
      <w:r>
        <w:rPr>
          <w:rFonts w:ascii="Times New Roman" w:eastAsia="Times New Roman" w:hAnsi="Times New Roman" w:cs="Times New Roman"/>
          <w:b w:val="0"/>
          <w:bCs w:val="0"/>
          <w:i/>
          <w:iCs/>
          <w:strike w:val="0"/>
          <w:color w:val="000000"/>
          <w:spacing w:val="400"/>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165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4</w:t>
      </w:r>
    </w:p>
    <w:p>
      <w:pPr>
        <w:bidi w:val="0"/>
        <w:spacing w:before="1" w:after="0" w:line="175" w:lineRule="atLeast"/>
        <w:ind w:left="3125" w:right="-200" w:firstLine="0"/>
        <w:jc w:val="both"/>
        <w:outlineLvl w:val="9"/>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z</w:t>
      </w:r>
    </w:p>
    <w:p>
      <w:pPr>
        <w:bidi w:val="0"/>
        <w:spacing w:before="477"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length 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solenoidal 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p>
    <w:p>
      <w:pPr>
        <w:bidi w:val="0"/>
        <w:spacing w:before="138" w:after="0" w:line="323" w:lineRule="atLeast"/>
        <w:ind w:left="3072"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single"/>
          <w:rtl w:val="0"/>
        </w:rPr>
        <w:separator/>
      </w:r>
      <w:r>
        <w:rPr>
          <w:rFonts w:ascii="Times New Roman" w:eastAsia="Times New Roman" w:hAnsi="Times New Roman" w:cs="Times New Roman"/>
          <w:b w:val="0"/>
          <w:bCs w:val="0"/>
          <w:i/>
          <w:iCs/>
          <w:strike w:val="0"/>
          <w:color w:val="000000"/>
          <w:spacing w:val="0"/>
          <w:sz w:val="24"/>
          <w:szCs w:val="24"/>
          <w:u w:val="single"/>
          <w:rtl w:val="0"/>
        </w:rPr>
        <w:t>r</w:t>
      </w:r>
      <w:r>
        <w:rPr>
          <w:rFonts w:ascii="Times New Roman" w:eastAsia="Times New Roman" w:hAnsi="Times New Roman" w:cs="Times New Roman"/>
          <w:b w:val="0"/>
          <w:bCs w:val="0"/>
          <w:i w:val="0"/>
          <w:iCs w:val="0"/>
          <w:strike w:val="0"/>
          <w:color w:val="000000"/>
          <w:spacing w:val="145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single"/>
          <w:rtl w:val="0"/>
        </w:rPr>
        <w:t>4</w:t>
      </w:r>
    </w:p>
    <w:p>
      <w:pPr>
        <w:bidi w:val="0"/>
        <w:spacing w:before="0" w:after="0" w:line="308" w:lineRule="atLeast"/>
        <w:ind w:left="2602"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f</w:t>
      </w:r>
      <w:r>
        <w:rPr>
          <w:rFonts w:ascii="Times New Roman" w:eastAsia="Times New Roman" w:hAnsi="Times New Roman" w:cs="Times New Roman"/>
          <w:b w:val="0"/>
          <w:bCs w:val="0"/>
          <w:i w:val="0"/>
          <w:iCs w:val="0"/>
          <w:strike w:val="0"/>
          <w:color w:val="000000"/>
          <w:spacing w:val="51"/>
          <w:sz w:val="24"/>
          <w:szCs w:val="24"/>
          <w:u w:val="none"/>
          <w:rtl w:val="0"/>
        </w:rPr>
        <w:t xml:space="preserve"> </w:t>
      </w:r>
      <w:r>
        <w:rPr>
          <w:rFonts w:ascii="Times New Roman" w:eastAsia="Times New Roman" w:hAnsi="Times New Roman" w:cs="Times New Roman"/>
          <w:b w:val="0"/>
          <w:bCs w:val="0"/>
          <w:i/>
          <w:iCs/>
          <w:strike w:val="0"/>
          <w:color w:val="000000"/>
          <w:spacing w:val="307"/>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single"/>
          <w:rtl w:val="0"/>
        </w:rPr>
        <w:t>f</w:t>
      </w:r>
      <w:r>
        <w:rPr>
          <w:rFonts w:ascii="Times New Roman" w:eastAsia="Times New Roman" w:hAnsi="Times New Roman" w:cs="Times New Roman"/>
          <w:b w:val="0"/>
          <w:bCs w:val="0"/>
          <w:i w:val="0"/>
          <w:iCs w:val="0"/>
          <w:strike w:val="0"/>
          <w:color w:val="000000"/>
          <w:spacing w:val="74"/>
          <w:sz w:val="24"/>
          <w:szCs w:val="24"/>
          <w:u w:val="none"/>
          <w:rtl w:val="0"/>
        </w:rPr>
        <w:t xml:space="preserve"> </w:t>
      </w:r>
      <w:r>
        <w:rPr>
          <w:rFonts w:ascii="Times New Roman" w:eastAsia="Times New Roman" w:hAnsi="Times New Roman" w:cs="Times New Roman"/>
          <w:b w:val="0"/>
          <w:bCs w:val="0"/>
          <w:i w:val="0"/>
          <w:iCs w:val="0"/>
          <w:strike/>
          <w:color w:val="000000"/>
          <w:spacing w:val="237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p>
    <w:p>
      <w:pPr>
        <w:bidi w:val="0"/>
        <w:spacing w:before="0" w:after="0" w:line="428" w:lineRule="atLeast"/>
        <w:ind w:left="3125"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iCs/>
          <w:strike w:val="0"/>
          <w:color w:val="000000"/>
          <w:spacing w:val="599"/>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dz</w:t>
      </w:r>
      <w:r>
        <w:rPr>
          <w:rFonts w:ascii="Times New Roman" w:eastAsia="Times New Roman" w:hAnsi="Times New Roman" w:cs="Times New Roman"/>
          <w:b w:val="0"/>
          <w:bCs w:val="0"/>
          <w:i w:val="0"/>
          <w:iCs w:val="0"/>
          <w:strike w:val="0"/>
          <w:color w:val="000000"/>
          <w:spacing w:val="4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qB</w:t>
      </w:r>
      <w:r>
        <w:rPr>
          <w:rFonts w:ascii="Times New Roman" w:eastAsia="Times New Roman" w:hAnsi="Times New Roman" w:cs="Times New Roman"/>
          <w:b w:val="0"/>
          <w:bCs w:val="0"/>
          <w:i w:val="0"/>
          <w:iCs w:val="0"/>
          <w:strike w:val="0"/>
          <w:color w:val="000000"/>
          <w:spacing w:val="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(0,</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separator/>
      </w:r>
      <w:r>
        <w:rPr>
          <w:rFonts w:ascii="Times New Roman" w:eastAsia="Times New Roman" w:hAnsi="Times New Roman" w:cs="Times New Roman"/>
          <w:b w:val="0"/>
          <w:bCs w:val="0"/>
          <w:i/>
          <w:iCs/>
          <w:strike w:val="0"/>
          <w:color w:val="000000"/>
          <w:spacing w:val="0"/>
          <w:sz w:val="24"/>
          <w:szCs w:val="24"/>
          <w:u w:val="none"/>
          <w:rtl w:val="0"/>
        </w:rPr>
        <w:t>m</w:t>
      </w:r>
      <w:r>
        <w:rPr>
          <w:rFonts w:ascii="Times New Roman" w:eastAsia="Times New Roman" w:hAnsi="Times New Roman" w:cs="Times New Roman"/>
          <w:b w:val="0"/>
          <w:bCs w:val="0"/>
          <w:i/>
          <w:iCs/>
          <w:strike w:val="0"/>
          <w:color w:val="000000"/>
          <w:spacing w:val="26"/>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11"/>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w:t>
      </w:r>
      <w:r>
        <w:rPr>
          <w:rFonts w:ascii="Times New Roman" w:eastAsia="Times New Roman" w:hAnsi="Times New Roman" w:cs="Times New Roman"/>
          <w:b w:val="0"/>
          <w:bCs w:val="0"/>
          <w:i w:val="0"/>
          <w:iCs w:val="0"/>
          <w:strike w:val="0"/>
          <w:color w:val="000000"/>
          <w:spacing w:val="1"/>
          <w:sz w:val="16"/>
          <w:szCs w:val="16"/>
          <w:u w:val="none"/>
          <w:rtl w:val="0"/>
        </w:rPr>
        <w:t>2</w:t>
      </w:r>
      <w:r>
        <w:rPr>
          <w:rFonts w:ascii="Times New Roman" w:eastAsia="Times New Roman" w:hAnsi="Times New Roman" w:cs="Times New Roman"/>
          <w:b w:val="0"/>
          <w:bCs w:val="0"/>
          <w:i w:val="0"/>
          <w:iCs w:val="0"/>
          <w:strike w:val="0"/>
          <w:color w:val="000000"/>
          <w:spacing w:val="258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(6.26)</w:t>
      </w:r>
    </w:p>
    <w:p>
      <w:pPr>
        <w:bidi w:val="0"/>
        <w:spacing w:before="1" w:after="0" w:line="284" w:lineRule="atLeast"/>
        <w:ind w:left="3221" w:right="-200" w:firstLine="0"/>
        <w:jc w:val="both"/>
        <w:outlineLvl w:val="9"/>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f</w:t>
      </w:r>
      <w:r>
        <w:rPr>
          <w:rFonts w:ascii="Times New Roman" w:eastAsia="Times New Roman" w:hAnsi="Times New Roman" w:cs="Times New Roman"/>
          <w:b w:val="0"/>
          <w:bCs w:val="0"/>
          <w:i w:val="0"/>
          <w:iCs w:val="0"/>
          <w:strike w:val="0"/>
          <w:color w:val="000000"/>
          <w:spacing w:val="458"/>
          <w:sz w:val="24"/>
          <w:szCs w:val="24"/>
          <w:u w:val="none"/>
          <w:rtl w:val="0"/>
        </w:rPr>
        <w:t xml:space="preserve"> </w:t>
      </w:r>
      <w:r>
        <w:rPr>
          <w:rFonts w:ascii="Times New Roman" w:eastAsia="Times New Roman" w:hAnsi="Times New Roman" w:cs="Times New Roman"/>
          <w:b w:val="0"/>
          <w:bCs w:val="0"/>
          <w:i/>
          <w:iCs/>
          <w:strike w:val="0"/>
          <w:color w:val="000000"/>
          <w:spacing w:val="700"/>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r>
        <w:rPr>
          <w:rFonts w:ascii="Times New Roman" w:eastAsia="Times New Roman" w:hAnsi="Times New Roman" w:cs="Times New Roman"/>
          <w:b w:val="0"/>
          <w:bCs w:val="0"/>
          <w:i/>
          <w:iCs/>
          <w:strike w:val="0"/>
          <w:color w:val="000000"/>
          <w:spacing w:val="748"/>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o</w:t>
      </w:r>
      <w:r>
        <w:rPr>
          <w:rFonts w:ascii="Times New Roman" w:eastAsia="Times New Roman" w:hAnsi="Times New Roman" w:cs="Times New Roman"/>
          <w:b w:val="0"/>
          <w:bCs w:val="0"/>
          <w:i/>
          <w:iCs/>
          <w:strike w:val="0"/>
          <w:color w:val="000000"/>
          <w:spacing w:val="78"/>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p>
    <w:p>
      <w:pPr>
        <w:bidi w:val="0"/>
        <w:spacing w:before="403" w:after="0" w:line="283" w:lineRule="atLeast"/>
        <w:ind w:left="0" w:right="-136"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quantity in brackets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reciprocal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gyroradius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[Eq.</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(3.38)].</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solenoidal 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immersion lens)</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second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order;</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inward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results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small azimuthal velocity crossed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main component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power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inversely proportional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square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momentum.</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must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increase proportional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relativistic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mass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maintain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constant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power.</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Thus,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solenoidal lenses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 effective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low-energy electron beams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moderate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levels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but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seldom used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 beams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high-energy electrons.</w:t>
      </w:r>
    </w:p>
    <w:p>
      <w:pPr>
        <w:numPr>
          <w:ilvl w:val="0"/>
          <w:numId w:val="26"/>
        </w:numPr>
        <w:bidi w:val="0"/>
        <w:spacing w:before="593" w:after="0" w:line="308" w:lineRule="atLeast"/>
        <w:ind w:right="-200"/>
        <w:jc w:val="both"/>
        <w:rPr>
          <w:rFonts w:ascii="Times New Roman" w:eastAsia="Times New Roman" w:hAnsi="Times New Roman" w:cs="Times New Roman"/>
          <w:sz w:val="28"/>
          <w:szCs w:val="28"/>
        </w:rPr>
      </w:pPr>
      <w:r>
        <w:rPr>
          <w:rFonts w:ascii="Times New Roman" w:eastAsia="Times New Roman" w:hAnsi="Times New Roman" w:cs="Times New Roman"/>
          <w:b/>
          <w:bCs/>
          <w:i w:val="0"/>
          <w:iCs w:val="0"/>
          <w:strike w:val="0"/>
          <w:color w:val="6000C0"/>
          <w:spacing w:val="1"/>
          <w:sz w:val="28"/>
          <w:szCs w:val="28"/>
          <w:u w:val="none"/>
          <w:rtl w:val="0"/>
        </w:rPr>
        <w:t>MAGNETIC</w:t>
      </w:r>
      <w:r>
        <w:rPr>
          <w:rFonts w:ascii="Times New Roman" w:eastAsia="Times New Roman" w:hAnsi="Times New Roman" w:cs="Times New Roman"/>
          <w:b/>
          <w:bCs/>
          <w:i w:val="0"/>
          <w:iCs w:val="0"/>
          <w:strike w:val="0"/>
          <w:color w:val="6000C0"/>
          <w:spacing w:val="3"/>
          <w:sz w:val="28"/>
          <w:szCs w:val="28"/>
          <w:u w:val="none"/>
          <w:rtl w:val="0"/>
        </w:rPr>
        <w:t xml:space="preserve"> </w:t>
      </w:r>
      <w:r>
        <w:rPr>
          <w:rFonts w:ascii="Times New Roman" w:eastAsia="Times New Roman" w:hAnsi="Times New Roman" w:cs="Times New Roman"/>
          <w:b/>
          <w:bCs/>
          <w:i w:val="0"/>
          <w:iCs w:val="0"/>
          <w:strike w:val="0"/>
          <w:color w:val="6000C0"/>
          <w:spacing w:val="0"/>
          <w:sz w:val="28"/>
          <w:szCs w:val="28"/>
          <w:u w:val="none"/>
          <w:rtl w:val="0"/>
        </w:rPr>
        <w:t>SECTOR</w:t>
      </w:r>
      <w:r>
        <w:rPr>
          <w:rFonts w:ascii="Times New Roman" w:eastAsia="Times New Roman" w:hAnsi="Times New Roman" w:cs="Times New Roman"/>
          <w:b/>
          <w:bCs/>
          <w:i w:val="0"/>
          <w:iCs w:val="0"/>
          <w:strike w:val="0"/>
          <w:color w:val="6000C0"/>
          <w:spacing w:val="3"/>
          <w:sz w:val="28"/>
          <w:szCs w:val="28"/>
          <w:u w:val="none"/>
          <w:rtl w:val="0"/>
        </w:rPr>
        <w:t xml:space="preserve"> </w:t>
      </w:r>
      <w:r>
        <w:rPr>
          <w:rFonts w:ascii="Times New Roman" w:eastAsia="Times New Roman" w:hAnsi="Times New Roman" w:cs="Times New Roman"/>
          <w:b/>
          <w:bCs/>
          <w:i w:val="0"/>
          <w:iCs w:val="0"/>
          <w:strike w:val="0"/>
          <w:color w:val="6000C0"/>
          <w:spacing w:val="1"/>
          <w:sz w:val="28"/>
          <w:szCs w:val="28"/>
          <w:u w:val="none"/>
          <w:rtl w:val="0"/>
        </w:rPr>
        <w:t>LENS</w:t>
      </w:r>
    </w:p>
    <w:p>
      <w:pPr>
        <w:bidi w:val="0"/>
        <w:spacing w:before="280" w:after="0" w:line="283" w:lineRule="atLeast"/>
        <w:ind w:left="0" w:right="-163"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Sections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6.5-6.7</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exert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cylindrically symmetric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forces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via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paraxial electric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 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now</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2"/>
          <w:sz w:val="24"/>
          <w:szCs w:val="24"/>
          <w:u w:val="none"/>
          <w:rtl w:val="0"/>
        </w:rPr>
        <w:t>turn</w:t>
      </w:r>
      <w:r>
        <w:rPr>
          <w:rFonts w:ascii="Times New Roman" w:eastAsia="Times New Roman" w:hAnsi="Times New Roman" w:cs="Times New Roman"/>
          <w:b w:val="0"/>
          <w:bCs w:val="0"/>
          <w:i w:val="0"/>
          <w:iCs w:val="0"/>
          <w:strike w:val="0"/>
          <w:color w:val="000000"/>
          <w:spacing w:val="0"/>
          <w:sz w:val="24"/>
          <w:szCs w:val="24"/>
          <w:u w:val="none"/>
          <w:rtl w:val="0"/>
        </w:rPr>
        <w:t xml:space="preserve"> attention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devices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which 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dimensional.</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 xml:space="preserve">other </w:t>
      </w:r>
      <w:r>
        <w:rPr>
          <w:rFonts w:ascii="Times New Roman" w:eastAsia="Times New Roman" w:hAnsi="Times New Roman" w:cs="Times New Roman"/>
          <w:b w:val="0"/>
          <w:bCs w:val="0"/>
          <w:i w:val="0"/>
          <w:iCs w:val="0"/>
          <w:strike w:val="0"/>
          <w:color w:val="000000"/>
          <w:spacing w:val="0"/>
          <w:sz w:val="24"/>
          <w:szCs w:val="24"/>
          <w:u w:val="none"/>
          <w:rtl w:val="0"/>
        </w:rPr>
        <w:t>words,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if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plane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perpendicular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resolved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appropriate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Cartesian coordinates</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(x, y)</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action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forces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different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independent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each direction.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three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examples we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shall consider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(1)</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horizontal 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sector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magnet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(Section </w:t>
      </w:r>
      <w:r>
        <w:rPr>
          <w:rFonts w:ascii="Times New Roman" w:eastAsia="Times New Roman" w:hAnsi="Times New Roman" w:cs="Times New Roman"/>
          <w:b w:val="0"/>
          <w:bCs w:val="0"/>
          <w:i w:val="0"/>
          <w:iCs w:val="0"/>
          <w:strike w:val="0"/>
          <w:color w:val="000000"/>
          <w:spacing w:val="1"/>
          <w:sz w:val="24"/>
          <w:szCs w:val="24"/>
          <w:u w:val="none"/>
          <w:rtl w:val="0"/>
        </w:rPr>
        <w:t>6.8),</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(2)</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vertical 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edge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sector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magnet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an inclined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boundary (Section </w:t>
      </w:r>
      <w:r>
        <w:rPr>
          <w:rFonts w:ascii="Times New Roman" w:eastAsia="Times New Roman" w:hAnsi="Times New Roman" w:cs="Times New Roman"/>
          <w:b w:val="0"/>
          <w:bCs w:val="0"/>
          <w:i w:val="0"/>
          <w:iCs w:val="0"/>
          <w:strike w:val="0"/>
          <w:color w:val="000000"/>
          <w:spacing w:val="1"/>
          <w:sz w:val="24"/>
          <w:szCs w:val="24"/>
          <w:u w:val="none"/>
          <w:rtl w:val="0"/>
        </w:rPr>
        <w:t>6.9),</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(3) quadrupole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(Section 6.10).</w:t>
      </w:r>
    </w:p>
    <w:p>
      <w:pPr>
        <w:bidi w:val="0"/>
        <w:spacing w:before="0" w:after="0" w:line="283" w:lineRule="atLeast"/>
        <w:ind w:left="0" w:right="344" w:firstLine="187"/>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 xml:space="preserve">A </w:t>
      </w:r>
      <w:r>
        <w:rPr>
          <w:rFonts w:ascii="Times New Roman" w:eastAsia="Times New Roman" w:hAnsi="Times New Roman" w:cs="Times New Roman"/>
          <w:b w:val="0"/>
          <w:bCs w:val="0"/>
          <w:i w:val="0"/>
          <w:iCs w:val="0"/>
          <w:strike w:val="0"/>
          <w:color w:val="000000"/>
          <w:spacing w:val="1"/>
          <w:sz w:val="24"/>
          <w:szCs w:val="24"/>
          <w:u w:val="none"/>
          <w:rtl w:val="0"/>
        </w:rPr>
        <w:t>sector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magnet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(Fig.</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6.15)</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consists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gap</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uniform 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extending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over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 bounded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region.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about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 axis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results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location 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shape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p>
    <w:p>
      <w:pPr>
        <w:bidi w:val="0"/>
        <w:spacing w:before="14" w:after="0"/>
        <w:ind w:left="1517" w:right="-200" w:firstLine="0"/>
        <w:jc w:val="both"/>
        <w:outlineLvl w:val="9"/>
      </w:pPr>
      <w:r>
        <w:pict>
          <v:shape id="_x0000_i1040" type="#_x0000_t75" style="width:324.24pt;height:152.16pt">
            <v:imagedata r:id="rId19" o:title=""/>
            <w10:anchorlock/>
          </v:shape>
        </w:pict>
      </w:r>
    </w:p>
    <w:p>
      <w:pPr>
        <w:bidi w:val="0"/>
        <w:spacing w:before="335" w:after="0" w:line="287" w:lineRule="atLeast"/>
        <w:ind w:left="0" w:right="83"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boundaries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rather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than variations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properties.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2"/>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first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approximation,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is uniform </w:t>
      </w:r>
      <w:r>
        <w:rPr>
          <w:rFonts w:ascii="Times New Roman" w:eastAsia="Times New Roman" w:hAnsi="Times New Roman" w:cs="Times New Roman"/>
          <w:b w:val="0"/>
          <w:bCs w:val="0"/>
          <w:i w:val="0"/>
          <w:iCs w:val="0"/>
          <w:strike w:val="0"/>
          <w:color w:val="000000"/>
          <w:spacing w:val="1"/>
          <w:sz w:val="24"/>
          <w:szCs w:val="24"/>
          <w:u w:val="none"/>
          <w:rtl w:val="0"/>
        </w:rPr>
        <w:t>[</w:t>
      </w:r>
      <w:r>
        <w:rPr>
          <w:rFonts w:ascii="Times New Roman" w:eastAsia="Times New Roman" w:hAnsi="Times New Roman" w:cs="Times New Roman"/>
          <w:b/>
          <w:bCs/>
          <w:i/>
          <w:iCs/>
          <w:strike w:val="0"/>
          <w:color w:val="000000"/>
          <w:spacing w:val="1"/>
          <w:sz w:val="24"/>
          <w:szCs w:val="24"/>
          <w:u w:val="none"/>
          <w:rtl w:val="0"/>
        </w:rPr>
        <w:t>B</w:t>
      </w:r>
      <w:r>
        <w:rPr>
          <w:rFonts w:ascii="Times New Roman" w:eastAsia="Times New Roman" w:hAnsi="Times New Roman" w:cs="Times New Roman"/>
          <w:b w:val="0"/>
          <w:bCs w:val="0"/>
          <w:i/>
          <w:iCs/>
          <w:strike w:val="0"/>
          <w:color w:val="000000"/>
          <w:spacing w:val="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iCs/>
          <w:strike w:val="0"/>
          <w:color w:val="000000"/>
          <w:spacing w:val="5"/>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(x,</w:t>
      </w:r>
      <w:r>
        <w:rPr>
          <w:rFonts w:ascii="Times New Roman" w:eastAsia="Times New Roman" w:hAnsi="Times New Roman" w:cs="Times New Roman"/>
          <w:b w:val="0"/>
          <w:bCs w:val="0"/>
          <w:i/>
          <w:iCs/>
          <w:strike w:val="0"/>
          <w:color w:val="000000"/>
          <w:spacing w:val="5"/>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y,</w:t>
      </w:r>
      <w:r>
        <w:rPr>
          <w:rFonts w:ascii="Times New Roman" w:eastAsia="Times New Roman" w:hAnsi="Times New Roman" w:cs="Times New Roman"/>
          <w:b w:val="0"/>
          <w:bCs w:val="0"/>
          <w:i/>
          <w:iCs/>
          <w:strike w:val="0"/>
          <w:color w:val="000000"/>
          <w:spacing w:val="5"/>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bCs/>
          <w:i/>
          <w:iCs/>
          <w:strike w:val="0"/>
          <w:color w:val="000000"/>
          <w:spacing w:val="4"/>
          <w:sz w:val="24"/>
          <w:szCs w:val="24"/>
          <w:u w:val="none"/>
          <w:rtl w:val="0"/>
        </w:rPr>
        <w:t xml:space="preserve"> </w:t>
      </w:r>
      <w:r>
        <w:rPr>
          <w:rFonts w:ascii="Times New Roman" w:eastAsia="Times New Roman" w:hAnsi="Times New Roman" w:cs="Times New Roman"/>
          <w:b/>
          <w:bCs/>
          <w:i/>
          <w:iCs/>
          <w:strike w:val="0"/>
          <w:color w:val="000000"/>
          <w:spacing w:val="0"/>
          <w:sz w:val="24"/>
          <w:szCs w:val="24"/>
          <w:u w:val="none"/>
          <w:rtl w:val="0"/>
        </w:rPr>
        <w:t>x</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bCs/>
          <w:i/>
          <w:iCs/>
          <w:strike w:val="0"/>
          <w:color w:val="000000"/>
          <w:spacing w:val="77"/>
          <w:sz w:val="24"/>
          <w:szCs w:val="24"/>
          <w:u w:val="none"/>
          <w:rtl w:val="0"/>
        </w:rPr>
        <w:t xml:space="preserve"> </w:t>
      </w:r>
      <w:r>
        <w:rPr>
          <w:rFonts w:ascii="Times New Roman" w:eastAsia="Times New Roman" w:hAnsi="Times New Roman" w:cs="Times New Roman"/>
          <w:b/>
          <w:bCs/>
          <w:i/>
          <w:iCs/>
          <w:strike w:val="0"/>
          <w:color w:val="000000"/>
          <w:spacing w:val="0"/>
          <w:sz w:val="24"/>
          <w:szCs w:val="24"/>
          <w:u w:val="none"/>
          <w:rtl w:val="0"/>
        </w:rPr>
        <w:t>x</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inside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magnet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falls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off sharply 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boundary.</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x</w:t>
      </w:r>
    </w:p>
    <w:p>
      <w:pPr>
        <w:bidi w:val="0"/>
        <w:spacing w:before="1" w:after="0" w:line="159" w:lineRule="atLeast"/>
        <w:ind w:left="1488"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x</w:t>
      </w:r>
      <w:r>
        <w:rPr>
          <w:rFonts w:ascii="Times New Roman" w:eastAsia="Times New Roman" w:hAnsi="Times New Roman" w:cs="Times New Roman"/>
          <w:b w:val="0"/>
          <w:bCs w:val="0"/>
          <w:i/>
          <w:iCs/>
          <w:strike w:val="0"/>
          <w:color w:val="000000"/>
          <w:spacing w:val="1292"/>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o</w:t>
      </w:r>
    </w:p>
    <w:p>
      <w:pPr>
        <w:bidi w:val="0"/>
        <w:spacing w:before="0" w:after="0" w:line="280" w:lineRule="atLeast"/>
        <w:ind w:left="0" w:right="-79"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 xml:space="preserve">direction (parallel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lines)</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usually referred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vertical direction.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iCs/>
          <w:strike w:val="0"/>
          <w:color w:val="000000"/>
          <w:spacing w:val="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y</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direction (perpendicular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lines)</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horizontal direction.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beam axis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curved.</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 corresponds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possible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called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central</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orbit</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purpose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focusing devices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confine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non-ideal 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about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line.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Sector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magnets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used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beams in transport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lines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circular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accelerators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separate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according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momentum in charged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spectrometers.</w:t>
      </w:r>
    </w:p>
    <w:p>
      <w:pPr>
        <w:bidi w:val="0"/>
        <w:spacing w:before="1" w:after="0" w:line="283" w:lineRule="atLeast"/>
        <w:ind w:left="0" w:right="99" w:firstLine="187"/>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180</w:t>
        <w:continuationSeparator/>
        <w:t>spectrograph (Fig.</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6.16)</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 easily visualized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example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horizontal 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in a </w:t>
      </w:r>
      <w:r>
        <w:rPr>
          <w:rFonts w:ascii="Times New Roman" w:eastAsia="Times New Roman" w:hAnsi="Times New Roman" w:cs="Times New Roman"/>
          <w:b w:val="0"/>
          <w:bCs w:val="0"/>
          <w:i w:val="0"/>
          <w:iCs w:val="0"/>
          <w:strike w:val="0"/>
          <w:color w:val="000000"/>
          <w:spacing w:val="1"/>
          <w:sz w:val="24"/>
          <w:szCs w:val="24"/>
          <w:u w:val="none"/>
          <w:rtl w:val="0"/>
        </w:rPr>
        <w:t>sector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different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momentum enter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through</w:t>
      </w:r>
      <w:r>
        <w:rPr>
          <w:rFonts w:ascii="Times New Roman" w:eastAsia="Times New Roman" w:hAnsi="Times New Roman" w:cs="Times New Roman"/>
          <w:b w:val="0"/>
          <w:bCs w:val="0"/>
          <w:i w:val="0"/>
          <w:iCs w:val="0"/>
          <w:strike w:val="0"/>
          <w:color w:val="000000"/>
          <w:spacing w:val="0"/>
          <w:sz w:val="24"/>
          <w:szCs w:val="24"/>
          <w:u w:val="none"/>
          <w:rtl w:val="0"/>
        </w:rPr>
        <w:t xml:space="preserve">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slit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follow</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circular 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with gyroradii proportional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momentum.</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entering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 angle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have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displaced orbit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center.</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Circular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have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property</w:t>
      </w:r>
      <w:r>
        <w:rPr>
          <w:rFonts w:ascii="Times New Roman" w:eastAsia="Times New Roman" w:hAnsi="Times New Roman" w:cs="Times New Roman"/>
          <w:b w:val="0"/>
          <w:bCs w:val="0"/>
          <w:i w:val="0"/>
          <w:iCs w:val="0"/>
          <w:strike w:val="0"/>
          <w:color w:val="000000"/>
          <w:spacing w:val="0"/>
          <w:sz w:val="24"/>
          <w:szCs w:val="24"/>
          <w:u w:val="none"/>
          <w:rtl w:val="0"/>
        </w:rPr>
        <w:t xml:space="preserve"> 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they reconverge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after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half revolution</w:t>
      </w:r>
    </w:p>
    <w:p>
      <w:pPr>
        <w:bidi w:val="0"/>
        <w:spacing w:before="18"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with only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second-order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error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position.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sector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magnet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focuses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all 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same</w:t>
      </w:r>
    </w:p>
    <w:p>
      <w:pPr>
        <w:bidi w:val="0"/>
        <w:spacing w:before="141" w:after="0"/>
        <w:ind w:left="1421" w:right="-200" w:firstLine="0"/>
        <w:jc w:val="both"/>
        <w:outlineLvl w:val="9"/>
      </w:pPr>
      <w:r>
        <w:pict>
          <v:shape id="_x0000_i1041" type="#_x0000_t75" style="width:288.24pt;height:224.4pt">
            <v:imagedata r:id="rId20" o:title=""/>
            <w10:anchorlock/>
          </v:shape>
        </w:pict>
      </w:r>
    </w:p>
    <w:p>
      <w:pPr>
        <w:bidi w:val="0"/>
        <w:spacing w:before="0" w:after="0" w:line="283" w:lineRule="atLeast"/>
        <w:ind w:left="0" w:right="-19"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 xml:space="preserve">momentum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line,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independent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entrance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angle.Focusing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increases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acceptance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 spectrometer.</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A variety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entrance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angles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accepted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without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degrading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momentum resolution.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input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beam need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highly collimated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flux available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 measurement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maximized.</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vertical direction;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method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achieving simultaneous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horizontal 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vertical 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discussed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Section 6.9.</w:t>
      </w:r>
    </w:p>
    <w:p>
      <w:pPr>
        <w:bidi w:val="0"/>
        <w:spacing w:before="0" w:after="0" w:line="283" w:lineRule="atLeast"/>
        <w:ind w:left="0" w:right="-54" w:firstLine="187"/>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 xml:space="preserve">A </w:t>
      </w:r>
      <w:r>
        <w:rPr>
          <w:rFonts w:ascii="Times New Roman" w:eastAsia="Times New Roman" w:hAnsi="Times New Roman" w:cs="Times New Roman"/>
          <w:b w:val="0"/>
          <w:bCs w:val="0"/>
          <w:i w:val="0"/>
          <w:iCs w:val="0"/>
          <w:strike w:val="0"/>
          <w:color w:val="000000"/>
          <w:spacing w:val="1"/>
          <w:sz w:val="24"/>
          <w:szCs w:val="24"/>
          <w:u w:val="none"/>
          <w:rtl w:val="0"/>
        </w:rPr>
        <w:t>sector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angular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extent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less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than 180</w:t>
        <w:continuationSeparator/>
        <w:t>can act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thick</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produce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horizontal convergence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after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exiting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effect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illustrated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6.17. 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occurs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because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off-axis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travel different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distances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 different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amount.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boundaries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perpendicular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central orbit,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show,</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 initially parallel orbits,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difference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bending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linearly proportional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distance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p>
    <w:p>
      <w:pPr>
        <w:bidi w:val="0"/>
        <w:spacing w:before="18" w:after="0" w:line="265" w:lineRule="atLeast"/>
        <w:ind w:left="187"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(initially parallel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displaced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distance</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3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p>
    <w:p>
      <w:pPr>
        <w:bidi w:val="0"/>
        <w:spacing w:before="1" w:after="0" w:line="159" w:lineRule="atLeast"/>
        <w:ind w:left="7224"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l</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shown in 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6.17.</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final displacement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related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by </w:t>
        <w:footnoteRef/>
      </w:r>
      <w:r>
        <w:rPr>
          <w:rFonts w:ascii="Times New Roman" w:eastAsia="Times New Roman" w:hAnsi="Times New Roman" w:cs="Times New Roman"/>
          <w:b w:val="0"/>
          <w:bCs w:val="0"/>
          <w:i/>
          <w:iCs/>
          <w:strike w:val="0"/>
          <w:color w:val="000000"/>
          <w:spacing w:val="0"/>
          <w:sz w:val="24"/>
          <w:szCs w:val="24"/>
          <w:u w:val="none"/>
          <w:rtl w:val="0"/>
        </w:rPr>
        <w:t>y</w:t>
      </w:r>
      <w:r>
        <w:rPr>
          <w:rFonts w:ascii="Times New Roman" w:eastAsia="Times New Roman" w:hAnsi="Times New Roman" w:cs="Times New Roman"/>
          <w:b w:val="0"/>
          <w:bCs w:val="0"/>
          <w:i/>
          <w:iCs/>
          <w:strike w:val="0"/>
          <w:color w:val="000000"/>
          <w:spacing w:val="40"/>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0"/>
          <w:sz w:val="24"/>
          <w:szCs w:val="24"/>
          <w:u w:val="none"/>
          <w:rtl w:val="0"/>
        </w:rPr>
        <w:t>y</w:t>
      </w:r>
      <w:r>
        <w:rPr>
          <w:rFonts w:ascii="Times New Roman" w:eastAsia="Times New Roman" w:hAnsi="Times New Roman" w:cs="Times New Roman"/>
          <w:b w:val="0"/>
          <w:bCs w:val="0"/>
          <w:i/>
          <w:iCs/>
          <w:strike w:val="0"/>
          <w:color w:val="000000"/>
          <w:spacing w:val="7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cos</w:t>
      </w:r>
      <w:r>
        <w:rPr>
          <w:rFonts w:ascii="Times New Roman" w:eastAsia="Times New Roman" w:hAnsi="Times New Roman" w:cs="Times New Roman"/>
          <w:b w:val="0"/>
          <w:bCs w:val="0"/>
          <w:i w:val="0"/>
          <w:iCs w:val="0"/>
          <w:strike w:val="0"/>
          <w:color w:val="000000"/>
          <w:spacing w:val="0"/>
          <w:sz w:val="24"/>
          <w:szCs w:val="24"/>
          <w:u w:val="none"/>
          <w:rtl w:val="0"/>
        </w:rPr>
        <w:continuationSeparato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continuationSeparato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angular</w:t>
      </w:r>
    </w:p>
    <w:p>
      <w:pPr>
        <w:bidi w:val="0"/>
        <w:spacing w:before="1" w:after="0" w:line="159" w:lineRule="atLeast"/>
        <w:ind w:left="5794"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f</w:t>
      </w:r>
      <w:r>
        <w:rPr>
          <w:rFonts w:ascii="Times New Roman" w:eastAsia="Times New Roman" w:hAnsi="Times New Roman" w:cs="Times New Roman"/>
          <w:b w:val="0"/>
          <w:bCs w:val="0"/>
          <w:i/>
          <w:iCs/>
          <w:strike w:val="0"/>
          <w:color w:val="000000"/>
          <w:spacing w:val="495"/>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1</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extent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sector.</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emerges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the</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 angle</w:t>
        <w:footnoteRef/>
        <w:separator/>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0"/>
          <w:sz w:val="24"/>
          <w:szCs w:val="24"/>
          <w:u w:val="none"/>
          <w:rtl w:val="0"/>
        </w:rPr>
        <w:t>y</w:t>
      </w:r>
      <w:r>
        <w:rPr>
          <w:rFonts w:ascii="Times New Roman" w:eastAsia="Times New Roman" w:hAnsi="Times New Roman" w:cs="Times New Roman"/>
          <w:b w:val="0"/>
          <w:bCs w:val="0"/>
          <w:i/>
          <w:iCs/>
          <w:strike w:val="0"/>
          <w:color w:val="000000"/>
          <w:spacing w:val="16"/>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sin</w:t>
      </w:r>
      <w:r>
        <w:rPr>
          <w:rFonts w:ascii="Times New Roman" w:eastAsia="Times New Roman" w:hAnsi="Times New Roman" w:cs="Times New Roman"/>
          <w:b w:val="0"/>
          <w:bCs w:val="0"/>
          <w:i w:val="0"/>
          <w:iCs w:val="0"/>
          <w:strike w:val="0"/>
          <w:color w:val="000000"/>
          <w:spacing w:val="0"/>
          <w:sz w:val="24"/>
          <w:szCs w:val="24"/>
          <w:u w:val="none"/>
          <w:rtl w:val="0"/>
        </w:rPr>
        <w:continuationSeparator/>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1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where</w:t>
      </w:r>
      <w:r>
        <w:rPr>
          <w:rFonts w:ascii="Times New Roman" w:eastAsia="Times New Roman" w:hAnsi="Times New Roman" w:cs="Times New Roman"/>
          <w:b w:val="0"/>
          <w:bCs w:val="0"/>
          <w:i/>
          <w:iCs/>
          <w:strike w:val="0"/>
          <w:color w:val="000000"/>
          <w:spacing w:val="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1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p>
    <w:p>
      <w:pPr>
        <w:bidi w:val="0"/>
        <w:spacing w:before="1" w:after="0" w:line="115" w:lineRule="atLeast"/>
        <w:ind w:left="0" w:right="232" w:firstLine="7286"/>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14"/>
          <w:szCs w:val="14"/>
          <w:u w:val="none"/>
          <w:rtl w:val="0"/>
        </w:rPr>
        <w:t>l</w:t>
      </w:r>
      <w:r>
        <w:rPr>
          <w:rFonts w:ascii="Times New Roman" w:eastAsia="Times New Roman" w:hAnsi="Times New Roman" w:cs="Times New Roman"/>
          <w:b w:val="0"/>
          <w:bCs w:val="0"/>
          <w:i/>
          <w:iCs/>
          <w:strike w:val="0"/>
          <w:color w:val="000000"/>
          <w:spacing w:val="562"/>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g</w:t>
      </w:r>
      <w:r>
        <w:rPr>
          <w:rFonts w:ascii="Times New Roman" w:eastAsia="Times New Roman" w:hAnsi="Times New Roman" w:cs="Times New Roman"/>
          <w:b w:val="0"/>
          <w:bCs w:val="0"/>
          <w:i/>
          <w:iCs/>
          <w:strike w:val="0"/>
          <w:color w:val="000000"/>
          <w:spacing w:val="823"/>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 xml:space="preserve">g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gyroradius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val="0"/>
          <w:iCs w:val="0"/>
          <w:strike w:val="0"/>
          <w:color w:val="000000"/>
          <w:spacing w:val="1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Given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final position 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angle,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distance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p>
    <w:p>
      <w:pPr>
        <w:bidi w:val="0"/>
        <w:spacing w:before="1" w:after="0" w:line="159" w:lineRule="atLeast"/>
        <w:ind w:left="2645"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o</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 xml:space="preserve">boundary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point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p>
    <w:p>
      <w:pPr>
        <w:bidi w:val="0"/>
        <w:spacing w:before="153" w:after="0" w:line="308" w:lineRule="atLeast"/>
        <w:ind w:left="359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f</w:t>
      </w:r>
      <w:r>
        <w:rPr>
          <w:rFonts w:ascii="Times New Roman" w:eastAsia="Times New Roman" w:hAnsi="Times New Roman" w:cs="Times New Roman"/>
          <w:b w:val="0"/>
          <w:bCs w:val="0"/>
          <w:i w:val="0"/>
          <w:iCs w:val="0"/>
          <w:strike w:val="0"/>
          <w:color w:val="000000"/>
          <w:spacing w:val="4"/>
          <w:sz w:val="16"/>
          <w:szCs w:val="16"/>
          <w:u w:val="none"/>
          <w:rtl w:val="0"/>
        </w:rPr>
        <w:t xml:space="preserve"> </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13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6"/>
          <w:sz w:val="24"/>
          <w:szCs w:val="24"/>
          <w:u w:val="none"/>
          <w:rtl w:val="0"/>
        </w:rPr>
        <w:t xml:space="preserve"> </w:t>
      </w:r>
      <w:r>
        <w:rPr>
          <w:rFonts w:ascii="Times New Roman" w:eastAsia="Times New Roman" w:hAnsi="Times New Roman" w:cs="Times New Roman"/>
          <w:b w:val="0"/>
          <w:bCs w:val="0"/>
          <w:i w:val="0"/>
          <w:iCs w:val="0"/>
          <w:strike w:val="0"/>
          <w:color w:val="000000"/>
          <w:spacing w:val="2"/>
          <w:sz w:val="24"/>
          <w:szCs w:val="24"/>
          <w:u w:val="none"/>
          <w:rtl w:val="0"/>
        </w:rPr>
        <w:t>tan</w:t>
      </w:r>
      <w:r>
        <w:rPr>
          <w:rFonts w:ascii="Times New Roman" w:eastAsia="Times New Roman" w:hAnsi="Times New Roman" w:cs="Times New Roman"/>
          <w:b w:val="0"/>
          <w:bCs w:val="0"/>
          <w:i w:val="0"/>
          <w:iCs w:val="0"/>
          <w:strike w:val="0"/>
          <w:color w:val="000000"/>
          <w:spacing w:val="4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annotationRef/>
        <w:t>.</w:t>
      </w:r>
      <w:r>
        <w:rPr>
          <w:rFonts w:ascii="Times New Roman" w:eastAsia="Times New Roman" w:hAnsi="Times New Roman" w:cs="Times New Roman"/>
          <w:b w:val="0"/>
          <w:bCs w:val="0"/>
          <w:i w:val="0"/>
          <w:iCs w:val="0"/>
          <w:strike w:val="0"/>
          <w:color w:val="000000"/>
          <w:spacing w:val="341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(6.27)</w:t>
      </w:r>
    </w:p>
    <w:p>
      <w:pPr>
        <w:bidi w:val="0"/>
        <w:spacing w:before="1" w:after="0" w:line="175" w:lineRule="atLeast"/>
        <w:ind w:left="4210" w:right="-200" w:firstLine="0"/>
        <w:jc w:val="both"/>
        <w:outlineLvl w:val="9"/>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g</w:t>
      </w:r>
    </w:p>
    <w:p>
      <w:pPr>
        <w:bidi w:val="0"/>
        <w:spacing w:before="637" w:after="0" w:line="283" w:lineRule="atLeast"/>
        <w:ind w:left="0" w:right="-191"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distance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positive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annotationRef/>
        <w:t>&lt;</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90</w:t>
        <w:continuationSeparator/>
        <w:t>; emerging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convergent.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zero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w:t>
      </w:r>
      <w:r>
        <w:rPr>
          <w:rFonts w:ascii="Times New Roman" w:eastAsia="Times New Roman" w:hAnsi="Times New Roman" w:cs="Times New Roman"/>
          <w:b w:val="0"/>
          <w:bCs w:val="0"/>
          <w:i w:val="0"/>
          <w:iCs w:val="0"/>
          <w:strike w:val="0"/>
          <w:color w:val="000000"/>
          <w:spacing w:val="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annotationRef/>
        <w:t>= 90</w:t>
        <w:continuationSeparator/>
        <w:t>; initially parallel 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focused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point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90</w:t>
        <w:continuationSeparator/>
        <w:t>sector.</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180</w:t>
        <w:continuationSeparator/>
        <w:t>the 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distance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approaches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infinity.</w:t>
      </w:r>
    </w:p>
    <w:p>
      <w:pPr>
        <w:widowControl w:val="0"/>
        <w:bidi w:val="0"/>
        <w:spacing w:before="198" w:after="0" w:line="283" w:lineRule="atLeast"/>
        <w:ind w:left="0" w:right="84" w:firstLine="974"/>
        <w:jc w:val="left"/>
        <w:outlineLvl w:val="9"/>
      </w:pPr>
      <w:r>
        <w:pict>
          <v:shape id="_x0000_i1042" type="#_x0000_t75" style="width:342.24pt;height:241.68pt">
            <v:imagedata r:id="rId21" o:title=""/>
            <w10:anchorlock/>
          </v:shape>
        </w:pic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sector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magnet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must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usually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treated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thick</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gives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an opportunity </w:t>
      </w:r>
      <w:r>
        <w:rPr>
          <w:rFonts w:ascii="Times New Roman" w:eastAsia="Times New Roman" w:hAnsi="Times New Roman" w:cs="Times New Roman"/>
          <w:b w:val="0"/>
          <w:bCs w:val="0"/>
          <w:i w:val="0"/>
          <w:iCs w:val="0"/>
          <w:strike w:val="0"/>
          <w:color w:val="000000"/>
          <w:spacing w:val="5"/>
          <w:sz w:val="24"/>
          <w:szCs w:val="24"/>
          <w:u w:val="none"/>
          <w:rtl w:val="0"/>
        </w:rPr>
        <w:t xml:space="preserve">to </w:t>
      </w:r>
      <w:r>
        <w:rPr>
          <w:rFonts w:ascii="Times New Roman" w:eastAsia="Times New Roman" w:hAnsi="Times New Roman" w:cs="Times New Roman"/>
          <w:b w:val="0"/>
          <w:bCs w:val="0"/>
          <w:i w:val="0"/>
          <w:iCs w:val="0"/>
          <w:strike w:val="0"/>
          <w:color w:val="000000"/>
          <w:spacing w:val="0"/>
          <w:sz w:val="24"/>
          <w:szCs w:val="24"/>
          <w:u w:val="none"/>
          <w:rtl w:val="0"/>
        </w:rPr>
        <w:t>reconsider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definition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principal planes,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which must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clarified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when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beam axis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 curved.</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plane</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H</w:t>
      </w:r>
      <w:r>
        <w:rPr>
          <w:rFonts w:ascii="Times New Roman" w:eastAsia="Times New Roman" w:hAnsi="Times New Roman" w:cs="Times New Roman"/>
          <w:b w:val="0"/>
          <w:bCs w:val="0"/>
          <w:i w:val="0"/>
          <w:iCs w:val="0"/>
          <w:strike w:val="0"/>
          <w:color w:val="000000"/>
          <w:spacing w:val="7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surface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gives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correct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image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space.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p>
    <w:p>
      <w:pPr>
        <w:bidi w:val="0"/>
        <w:spacing w:before="0" w:after="0" w:line="159" w:lineRule="atLeast"/>
        <w:ind w:left="1944"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1</w:t>
      </w:r>
    </w:p>
    <w:p>
      <w:pPr>
        <w:bidi w:val="0"/>
        <w:spacing w:before="0" w:after="0" w:line="279" w:lineRule="atLeast"/>
        <w:ind w:left="0" w:right="-175"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appropriate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construction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illustrated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6.18a.</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 line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parallel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beam axis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image plane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projected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backward.</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principal plane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perpendicular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line.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 intersects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plane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distance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equal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entrance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distance.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If</w:t>
      </w:r>
      <w:r>
        <w:rPr>
          <w:rFonts w:ascii="Times New Roman" w:eastAsia="Times New Roman" w:hAnsi="Times New Roman" w:cs="Times New Roman"/>
          <w:b w:val="0"/>
          <w:bCs w:val="0"/>
          <w:i w:val="0"/>
          <w:iCs w:val="0"/>
          <w:strike w:val="0"/>
          <w:color w:val="000000"/>
          <w:spacing w:val="0"/>
          <w:sz w:val="24"/>
          <w:szCs w:val="24"/>
          <w:u w:val="none"/>
          <w:rtl w:val="0"/>
        </w:rPr>
        <w:t xml:space="preserve">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parallel 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enters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the </w:t>
      </w:r>
      <w:r>
        <w:rPr>
          <w:rFonts w:ascii="Times New Roman" w:eastAsia="Times New Roman" w:hAnsi="Times New Roman" w:cs="Times New Roman"/>
          <w:b w:val="0"/>
          <w:bCs w:val="0"/>
          <w:i w:val="0"/>
          <w:iCs w:val="0"/>
          <w:strike w:val="0"/>
          <w:color w:val="000000"/>
          <w:spacing w:val="1"/>
          <w:sz w:val="24"/>
          <w:szCs w:val="24"/>
          <w:u w:val="none"/>
          <w:rtl w:val="0"/>
        </w:rPr>
        <w:t>sector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distance</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y</w:t>
      </w:r>
      <w:r>
        <w:rPr>
          <w:rFonts w:ascii="Times New Roman" w:eastAsia="Times New Roman" w:hAnsi="Times New Roman" w:cs="Times New Roman"/>
          <w:b w:val="0"/>
          <w:bCs w:val="0"/>
          <w:i w:val="0"/>
          <w:iCs w:val="0"/>
          <w:strike w:val="0"/>
          <w:color w:val="000000"/>
          <w:spacing w:val="7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beam axis,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given by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line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joining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w:t>
      </w:r>
    </w:p>
    <w:p>
      <w:pPr>
        <w:bidi w:val="0"/>
        <w:spacing w:before="1" w:after="0" w:line="159" w:lineRule="atLeast"/>
        <w:ind w:left="2227"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1</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point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point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principal plane</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y</w:t>
      </w:r>
      <w:r>
        <w:rPr>
          <w:rFonts w:ascii="Times New Roman" w:eastAsia="Times New Roman" w:hAnsi="Times New Roman" w:cs="Times New Roman"/>
          <w:b w:val="0"/>
          <w:bCs w:val="0"/>
          <w:i w:val="0"/>
          <w:iCs w:val="0"/>
          <w:strike w:val="0"/>
          <w:color w:val="000000"/>
          <w:spacing w:val="7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length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distance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the</w:t>
      </w:r>
    </w:p>
    <w:p>
      <w:pPr>
        <w:bidi w:val="0"/>
        <w:spacing w:before="1" w:after="0" w:line="159" w:lineRule="atLeast"/>
        <w:ind w:left="3965"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1</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principal plane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point.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plane</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H</w:t>
      </w:r>
      <w:r>
        <w:rPr>
          <w:rFonts w:ascii="Times New Roman" w:eastAsia="Times New Roman" w:hAnsi="Times New Roman" w:cs="Times New Roman"/>
          <w:b w:val="0"/>
          <w:bCs w:val="0"/>
          <w:i w:val="0"/>
          <w:iCs w:val="0"/>
          <w:strike w:val="0"/>
          <w:color w:val="000000"/>
          <w:spacing w:val="7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defined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respect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1"/>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direction.</w:t>
      </w:r>
    </w:p>
    <w:p>
      <w:pPr>
        <w:bidi w:val="0"/>
        <w:spacing w:before="1" w:after="0" w:line="159" w:lineRule="atLeast"/>
        <w:ind w:left="4378"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2</w:t>
      </w:r>
    </w:p>
    <w:p>
      <w:pPr>
        <w:bidi w:val="0"/>
        <w:spacing w:before="0" w:after="0" w:line="278" w:lineRule="atLeast"/>
        <w:ind w:left="0" w:right="-109" w:firstLine="187"/>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focal length </w:t>
      </w:r>
      <w:r>
        <w:rPr>
          <w:rFonts w:ascii="Times New Roman" w:eastAsia="Times New Roman" w:hAnsi="Times New Roman" w:cs="Times New Roman"/>
          <w:b w:val="0"/>
          <w:bCs w:val="0"/>
          <w:i w:val="0"/>
          <w:iCs w:val="0"/>
          <w:strike w:val="0"/>
          <w:color w:val="000000"/>
          <w:spacing w:val="5"/>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sector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be</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varied</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by inclining</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boundary with respect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beam axis.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18b shows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boundary with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positive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inclination angle,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When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inclination angle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negative,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larger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distance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central orbit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gyrocenter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travel longer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distances</w:t>
      </w:r>
    </w:p>
    <w:p>
      <w:pPr>
        <w:widowControl w:val="0"/>
        <w:bidi w:val="0"/>
        <w:spacing w:before="251" w:after="0" w:line="283" w:lineRule="atLeast"/>
        <w:ind w:left="0" w:right="-75" w:firstLine="538"/>
        <w:jc w:val="left"/>
        <w:outlineLvl w:val="9"/>
      </w:pPr>
      <w:r>
        <w:pict>
          <v:shape id="_x0000_i1043" type="#_x0000_t75" style="width:396.24pt;height:381.6pt">
            <v:imagedata r:id="rId22" o:title=""/>
            <w10:anchorlock/>
          </v:shape>
        </w:pic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more.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power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horizontal direction is increased.</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Conversely,</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&gt;</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0,</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horizontal 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decreased.</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will see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in Section </w:t>
      </w:r>
      <w:r>
        <w:rPr>
          <w:rFonts w:ascii="Times New Roman" w:eastAsia="Times New Roman" w:hAnsi="Times New Roman" w:cs="Times New Roman"/>
          <w:b w:val="0"/>
          <w:bCs w:val="0"/>
          <w:i w:val="0"/>
          <w:iCs w:val="0"/>
          <w:strike w:val="0"/>
          <w:color w:val="000000"/>
          <w:spacing w:val="1"/>
          <w:sz w:val="24"/>
          <w:szCs w:val="24"/>
          <w:u w:val="none"/>
          <w:rtl w:val="0"/>
        </w:rPr>
        <w:t>6.9</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 in 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vertical 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by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fringing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inclined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boundary.</w:t>
      </w:r>
    </w:p>
    <w:p>
      <w:pPr>
        <w:bidi w:val="0"/>
        <w:spacing w:before="18" w:after="0" w:line="265" w:lineRule="atLeast"/>
        <w:ind w:left="187"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A geometric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variant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sector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toroidal 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sector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shown in Figure</w:t>
      </w:r>
    </w:p>
    <w:p>
      <w:pPr>
        <w:bidi w:val="0"/>
        <w:spacing w:before="1" w:after="0" w:line="283" w:lineRule="atLeast"/>
        <w:ind w:left="0" w:right="-175"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6.19.</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 number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magnet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coils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arrayed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about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 axis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produce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 azimuthal 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spaces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between coils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similar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sector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boundary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determined by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coils.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assumed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enough coils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almost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symmetric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azimuth.</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radially uniform but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varies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w:t>
      </w:r>
      <w:r>
        <w:rPr>
          <w:rFonts w:ascii="Times New Roman" w:eastAsia="Times New Roman" w:hAnsi="Times New Roman" w:cs="Times New Roman"/>
          <w:b w:val="0"/>
          <w:bCs w:val="0"/>
          <w:i/>
          <w:iCs/>
          <w:strike w:val="0"/>
          <w:color w:val="000000"/>
          <w:spacing w:val="0"/>
          <w:sz w:val="24"/>
          <w:szCs w:val="24"/>
          <w:u w:val="none"/>
          <w:rtl w:val="0"/>
        </w:rPr>
        <w:t xml:space="preserve"> B</w:t>
      </w:r>
      <w:r>
        <w:rPr>
          <w:rFonts w:ascii="Times New Roman" w:eastAsia="Times New Roman" w:hAnsi="Times New Roman" w:cs="Times New Roman"/>
          <w:b w:val="0"/>
          <w:bCs w:val="0"/>
          <w:i/>
          <w:iCs/>
          <w:strike w:val="0"/>
          <w:color w:val="000000"/>
          <w:spacing w:val="1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(R,Z)</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iCs/>
          <w:strike w:val="0"/>
          <w:color w:val="000000"/>
          <w:spacing w:val="1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iCs/>
          <w:strike w:val="0"/>
          <w:color w:val="000000"/>
          <w:spacing w:val="14"/>
          <w:sz w:val="24"/>
          <w:szCs w:val="24"/>
          <w:u w:val="none"/>
          <w:rtl w:val="0"/>
        </w:rPr>
        <w:t xml:space="preserve"> </w:t>
      </w:r>
      <w:r>
        <w:rPr>
          <w:rFonts w:ascii="Times New Roman" w:eastAsia="Times New Roman" w:hAnsi="Times New Roman" w:cs="Times New Roman"/>
          <w:b w:val="0"/>
          <w:bCs w:val="0"/>
          <w:i/>
          <w:iCs/>
          <w:strike w:val="0"/>
          <w:color w:val="000000"/>
          <w:spacing w:val="1"/>
          <w:sz w:val="24"/>
          <w:szCs w:val="24"/>
          <w:u w:val="none"/>
          <w:rtl w:val="0"/>
        </w:rPr>
        <w:t>/R</w:t>
      </w:r>
      <w:r>
        <w:rPr>
          <w:rFonts w:ascii="Times New Roman" w:eastAsia="Times New Roman" w:hAnsi="Times New Roman" w:cs="Times New Roman"/>
          <w:b w:val="0"/>
          <w:bCs w:val="0"/>
          <w:i w:val="0"/>
          <w:iCs w:val="0"/>
          <w:strike w:val="0"/>
          <w:color w:val="000000"/>
          <w:spacing w:val="1"/>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where</w:t>
      </w:r>
      <w:r>
        <w:rPr>
          <w:rFonts w:ascii="Times New Roman" w:eastAsia="Times New Roman" w:hAnsi="Times New Roman" w:cs="Times New Roman"/>
          <w:b w:val="0"/>
          <w:bCs w:val="0"/>
          <w:i/>
          <w:iCs/>
          <w:strike w:val="0"/>
          <w:color w:val="000000"/>
          <w:spacing w:val="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R</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distance</w:t>
      </w:r>
    </w:p>
    <w:p>
      <w:pPr>
        <w:numPr>
          <w:ilvl w:val="0"/>
          <w:numId w:val="27"/>
        </w:numPr>
        <w:bidi w:val="0"/>
        <w:spacing w:before="0" w:after="0" w:line="159" w:lineRule="atLeast"/>
        <w:ind w:right="-200"/>
        <w:jc w:val="both"/>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o</w:t>
      </w:r>
      <w:r>
        <w:rPr>
          <w:rFonts w:ascii="Times New Roman" w:eastAsia="Times New Roman" w:hAnsi="Times New Roman" w:cs="Times New Roman"/>
          <w:b w:val="0"/>
          <w:bCs w:val="0"/>
          <w:i/>
          <w:iCs/>
          <w:strike w:val="0"/>
          <w:color w:val="000000"/>
          <w:spacing w:val="113"/>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o</w:t>
      </w:r>
    </w:p>
    <w:p>
      <w:pPr>
        <w:bidi w:val="0"/>
        <w:spacing w:before="0" w:after="0" w:line="278" w:lineRule="atLeast"/>
        <w:ind w:left="0" w:right="106"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from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Nonetheless,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boundaries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still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determined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focus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 axis;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boundaries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longer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straight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lines.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shows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toroidal 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sector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 designed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focus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parallel,</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annular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beam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point.</w:t>
      </w:r>
    </w:p>
    <w:p>
      <w:pPr>
        <w:bidi w:val="0"/>
        <w:spacing w:before="0" w:after="0" w:line="283" w:lineRule="atLeast"/>
        <w:ind w:left="0" w:right="103" w:firstLine="187"/>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location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point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toroidal </w:t>
      </w:r>
      <w:r>
        <w:rPr>
          <w:rFonts w:ascii="Times New Roman" w:eastAsia="Times New Roman" w:hAnsi="Times New Roman" w:cs="Times New Roman"/>
          <w:b w:val="0"/>
          <w:bCs w:val="0"/>
          <w:i w:val="0"/>
          <w:iCs w:val="0"/>
          <w:strike w:val="0"/>
          <w:color w:val="000000"/>
          <w:spacing w:val="1"/>
          <w:sz w:val="24"/>
          <w:szCs w:val="24"/>
          <w:u w:val="none"/>
          <w:rtl w:val="0"/>
        </w:rPr>
        <w:t>sector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depends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momentum. Spectrometers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based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toroidal fields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called</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orange</w:t>
      </w:r>
      <w:r>
        <w:rPr>
          <w:rFonts w:ascii="Times New Roman" w:eastAsia="Times New Roman" w:hAnsi="Times New Roman" w:cs="Times New Roman"/>
          <w:b w:val="0"/>
          <w:bCs w:val="0"/>
          <w:i/>
          <w:iCs/>
          <w:strike w:val="0"/>
          <w:color w:val="000000"/>
          <w:spacing w:val="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spectrometers</w:t>
      </w:r>
      <w:r>
        <w:rPr>
          <w:rFonts w:ascii="Times New Roman" w:eastAsia="Times New Roman" w:hAnsi="Times New Roman" w:cs="Times New Roman"/>
          <w:b w:val="0"/>
          <w:bCs w:val="0"/>
          <w:i w:val="0"/>
          <w:iCs w:val="0"/>
          <w:strike w:val="0"/>
          <w:color w:val="000000"/>
          <w:spacing w:val="0"/>
          <w:sz w:val="24"/>
          <w:szCs w:val="24"/>
          <w:u w:val="none"/>
          <w:rtl w:val="0"/>
        </w:rPr>
        <w:t xml:space="preserve"> because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 resemblance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coils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sections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an orange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when viewed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They have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 advantage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an extremely large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solid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angle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acceptance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used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measurements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w:t>
      </w:r>
    </w:p>
    <w:p>
      <w:pPr>
        <w:bidi w:val="0"/>
        <w:spacing w:before="164" w:after="0"/>
        <w:ind w:left="288" w:right="-200" w:firstLine="0"/>
        <w:jc w:val="both"/>
        <w:outlineLvl w:val="9"/>
      </w:pPr>
      <w:r>
        <w:pict>
          <v:shape id="_x0000_i1044" type="#_x0000_t75" style="width:423.6pt;height:343.68pt">
            <v:imagedata r:id="rId23" o:title=""/>
            <w10:anchorlock/>
          </v:shape>
        </w:pict>
      </w:r>
    </w:p>
    <w:p>
      <w:pPr>
        <w:bidi w:val="0"/>
        <w:spacing w:before="17"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low</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flux levels.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large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acceptance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outweighs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disadvantage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loss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coils.</w:t>
      </w:r>
    </w:p>
    <w:p>
      <w:pPr>
        <w:bidi w:val="0"/>
        <w:spacing w:before="1" w:after="0" w:line="283" w:lineRule="atLeast"/>
        <w:ind w:left="0" w:right="52" w:firstLine="187"/>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toroidal 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sector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illustrates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advantages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gained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by locating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applied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currents within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volume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beam.</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provides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first-order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cylindrical symmetry about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 axis,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contrasted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solenoidal 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which has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second-order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focusing.</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The ability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tune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applied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beam volume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allows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correction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 xml:space="preserve">errors </w:t>
      </w:r>
      <w:r>
        <w:rPr>
          <w:rFonts w:ascii="Times New Roman" w:eastAsia="Times New Roman" w:hAnsi="Times New Roman" w:cs="Times New Roman"/>
          <w:b w:val="0"/>
          <w:bCs w:val="0"/>
          <w:i w:val="0"/>
          <w:iCs w:val="0"/>
          <w:strike w:val="0"/>
          <w:color w:val="000000"/>
          <w:spacing w:val="0"/>
          <w:sz w:val="24"/>
          <w:szCs w:val="24"/>
          <w:u w:val="none"/>
          <w:rtl w:val="0"/>
        </w:rPr>
        <w:t>(aberrations)</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unavoidable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lenses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only external currents.</w:t>
      </w:r>
    </w:p>
    <w:p>
      <w:pPr>
        <w:numPr>
          <w:ilvl w:val="0"/>
          <w:numId w:val="28"/>
        </w:numPr>
        <w:bidi w:val="0"/>
        <w:spacing w:before="593" w:after="0" w:line="308" w:lineRule="atLeast"/>
        <w:ind w:right="-200"/>
        <w:jc w:val="both"/>
        <w:rPr>
          <w:rFonts w:ascii="Times New Roman" w:eastAsia="Times New Roman" w:hAnsi="Times New Roman" w:cs="Times New Roman"/>
          <w:sz w:val="28"/>
          <w:szCs w:val="28"/>
        </w:rPr>
      </w:pPr>
      <w:r>
        <w:rPr>
          <w:rFonts w:ascii="Times New Roman" w:eastAsia="Times New Roman" w:hAnsi="Times New Roman" w:cs="Times New Roman"/>
          <w:b/>
          <w:bCs/>
          <w:i w:val="0"/>
          <w:iCs w:val="0"/>
          <w:strike w:val="0"/>
          <w:color w:val="6000C0"/>
          <w:spacing w:val="0"/>
          <w:sz w:val="28"/>
          <w:szCs w:val="28"/>
          <w:u w:val="none"/>
          <w:rtl w:val="0"/>
        </w:rPr>
        <w:t>EDGE</w:t>
      </w:r>
      <w:r>
        <w:rPr>
          <w:rFonts w:ascii="Times New Roman" w:eastAsia="Times New Roman" w:hAnsi="Times New Roman" w:cs="Times New Roman"/>
          <w:b/>
          <w:bCs/>
          <w:i w:val="0"/>
          <w:iCs w:val="0"/>
          <w:strike w:val="0"/>
          <w:color w:val="6000C0"/>
          <w:spacing w:val="4"/>
          <w:sz w:val="28"/>
          <w:szCs w:val="28"/>
          <w:u w:val="none"/>
          <w:rtl w:val="0"/>
        </w:rPr>
        <w:t xml:space="preserve"> </w:t>
      </w:r>
      <w:r>
        <w:rPr>
          <w:rFonts w:ascii="Times New Roman" w:eastAsia="Times New Roman" w:hAnsi="Times New Roman" w:cs="Times New Roman"/>
          <w:b/>
          <w:bCs/>
          <w:i w:val="0"/>
          <w:iCs w:val="0"/>
          <w:strike w:val="0"/>
          <w:color w:val="6000C0"/>
          <w:spacing w:val="0"/>
          <w:sz w:val="28"/>
          <w:szCs w:val="28"/>
          <w:u w:val="none"/>
          <w:rtl w:val="0"/>
        </w:rPr>
        <w:t>FOCUSING</w:t>
      </w:r>
    </w:p>
    <w:p>
      <w:pPr>
        <w:bidi w:val="0"/>
        <w:spacing w:before="280" w:after="0" w:line="283" w:lineRule="atLeast"/>
        <w:ind w:left="0" w:right="-164"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2"/>
          <w:sz w:val="24"/>
          <w:szCs w:val="24"/>
          <w:u w:val="none"/>
          <w:rtl w:val="0"/>
        </w:rPr>
        <w:t>term</w:t>
      </w:r>
      <w:r>
        <w:rPr>
          <w:rFonts w:ascii="Times New Roman" w:eastAsia="Times New Roman" w:hAnsi="Times New Roman" w:cs="Times New Roman"/>
          <w:b w:val="0"/>
          <w:bCs w:val="0"/>
          <w:i w:val="0"/>
          <w:iCs w:val="0"/>
          <w:strike w:val="0"/>
          <w:color w:val="000000"/>
          <w:spacing w:val="0"/>
          <w:sz w:val="24"/>
          <w:szCs w:val="24"/>
          <w:u w:val="none"/>
          <w:rtl w:val="0"/>
        </w:rPr>
        <w:t xml:space="preserve"> edge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refers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vertical forces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exerted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on</w:t>
      </w:r>
      <w:r>
        <w:rPr>
          <w:rFonts w:ascii="Times New Roman" w:eastAsia="Times New Roman" w:hAnsi="Times New Roman" w:cs="Times New Roman"/>
          <w:b w:val="0"/>
          <w:bCs w:val="0"/>
          <w:i w:val="0"/>
          <w:iCs w:val="0"/>
          <w:strike w:val="0"/>
          <w:color w:val="000000"/>
          <w:spacing w:val="0"/>
          <w:sz w:val="24"/>
          <w:szCs w:val="24"/>
          <w:u w:val="none"/>
          <w:rtl w:val="0"/>
        </w:rPr>
        <w:t xml:space="preserve"> charged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 xml:space="preserve">sector </w:t>
      </w:r>
      <w:r>
        <w:rPr>
          <w:rFonts w:ascii="Times New Roman" w:eastAsia="Times New Roman" w:hAnsi="Times New Roman" w:cs="Times New Roman"/>
          <w:b w:val="0"/>
          <w:bCs w:val="0"/>
          <w:i w:val="0"/>
          <w:iCs w:val="0"/>
          <w:strike w:val="0"/>
          <w:color w:val="000000"/>
          <w:spacing w:val="0"/>
          <w:sz w:val="24"/>
          <w:szCs w:val="24"/>
          <w:u w:val="none"/>
          <w:rtl w:val="0"/>
        </w:rPr>
        <w:t>magnet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boundary 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inclined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respect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main orbit.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6.20</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shows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fringing 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pattern</w:t>
      </w:r>
      <w:r>
        <w:rPr>
          <w:rFonts w:ascii="Times New Roman" w:eastAsia="Times New Roman" w:hAnsi="Times New Roman" w:cs="Times New Roman"/>
          <w:b w:val="0"/>
          <w:bCs w:val="0"/>
          <w:i w:val="0"/>
          <w:iCs w:val="0"/>
          <w:strike w:val="0"/>
          <w:color w:val="000000"/>
          <w:spacing w:val="0"/>
          <w:sz w:val="24"/>
          <w:szCs w:val="24"/>
          <w:u w:val="none"/>
          <w:rtl w:val="0"/>
        </w:rPr>
        <w:t xml:space="preserve"> 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edge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sector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vertical 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magnitude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decreases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away from the magnet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over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scale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length comparable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gap</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width.</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Fringing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neglected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treating perpendicular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boundaries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Section 6.8.</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justified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if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gap</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width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small compared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 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gyroradius.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case,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net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horizontal deflection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about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same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whether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not some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lines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bulge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2"/>
          <w:sz w:val="24"/>
          <w:szCs w:val="24"/>
          <w:u w:val="none"/>
          <w:rtl w:val="0"/>
        </w:rPr>
        <w:t>out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gap.</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With perpendicular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boundaries,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 vertical direction because</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iCs/>
          <w:strike w:val="0"/>
          <w:color w:val="000000"/>
          <w:spacing w:val="67"/>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0</w:t>
      </w:r>
      <w:r>
        <w:rPr>
          <w:rFonts w:ascii="Times New Roman" w:eastAsia="Times New Roman" w:hAnsi="Times New Roman" w:cs="Times New Roman"/>
          <w:b w:val="0"/>
          <w:bCs w:val="0"/>
          <w:i w:val="0"/>
          <w:iCs w:val="0"/>
          <w:strike w:val="0"/>
          <w:color w:val="000000"/>
          <w:spacing w:val="0"/>
          <w:sz w:val="24"/>
          <w:szCs w:val="24"/>
          <w:u w:val="none"/>
          <w:rtl w:val="0"/>
        </w:rPr>
        <w:t>.</w:t>
      </w:r>
    </w:p>
    <w:p>
      <w:pPr>
        <w:bidi w:val="0"/>
        <w:spacing w:before="0" w:after="0" w:line="159" w:lineRule="atLeast"/>
        <w:ind w:left="2626"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y</w:t>
      </w:r>
    </w:p>
    <w:p>
      <w:pPr>
        <w:bidi w:val="0"/>
        <w:spacing w:before="0" w:after="0" w:line="279" w:lineRule="atLeast"/>
        <w:ind w:left="0" w:right="-192" w:firstLine="187"/>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analyzing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inclined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boundary,</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coordinate</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parallel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beam axis,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 coordinate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referenced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sector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boundary (Fig.</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6.20).</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When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inclination angle</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 nonzero,</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component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bCs/>
          <w:i w:val="0"/>
          <w:iCs w:val="0"/>
          <w:strike w:val="0"/>
          <w:color w:val="000000"/>
          <w:spacing w:val="0"/>
          <w:sz w:val="24"/>
          <w:szCs w:val="24"/>
          <w:u w:val="none"/>
          <w:rtl w:val="0"/>
        </w:rPr>
        <w:t xml:space="preserve"> B</w:t>
      </w:r>
      <w:r>
        <w:rPr>
          <w:rFonts w:ascii="Times New Roman" w:eastAsia="Times New Roman" w:hAnsi="Times New Roman" w:cs="Times New Roman"/>
          <w:b w:val="0"/>
          <w:bCs w:val="0"/>
          <w:i w:val="0"/>
          <w:iCs w:val="0"/>
          <w:strike w:val="0"/>
          <w:color w:val="000000"/>
          <w:spacing w:val="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y</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direction which produces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vertical force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edge when crossed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iCs/>
          <w:strike w:val="0"/>
          <w:color w:val="000000"/>
          <w:spacing w:val="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 .</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action can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calculated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easily if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edge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treated</w:t>
      </w:r>
    </w:p>
    <w:p>
      <w:pPr>
        <w:bidi w:val="0"/>
        <w:spacing w:before="1" w:after="0" w:line="159" w:lineRule="atLeast"/>
        <w:ind w:left="3014"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z</w:t>
      </w:r>
    </w:p>
    <w:p>
      <w:pPr>
        <w:bidi w:val="0"/>
        <w:spacing w:before="0" w:after="0" w:line="275" w:lineRule="atLeast"/>
        <w:ind w:left="0" w:right="-29"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thin lens; in </w:t>
      </w:r>
      <w:r>
        <w:rPr>
          <w:rFonts w:ascii="Times New Roman" w:eastAsia="Times New Roman" w:hAnsi="Times New Roman" w:cs="Times New Roman"/>
          <w:b w:val="0"/>
          <w:bCs w:val="0"/>
          <w:i w:val="0"/>
          <w:iCs w:val="0"/>
          <w:strike w:val="0"/>
          <w:color w:val="000000"/>
          <w:spacing w:val="1"/>
          <w:sz w:val="24"/>
          <w:szCs w:val="24"/>
          <w:u w:val="none"/>
          <w:rtl w:val="0"/>
        </w:rPr>
        <w:t>other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words,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edge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forces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assumed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provide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 impulse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particles.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momentum change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vertical direction is</w:t>
      </w:r>
    </w:p>
    <w:p>
      <w:pPr>
        <w:bidi w:val="0"/>
        <w:spacing w:before="191" w:after="0" w:line="324" w:lineRule="atLeast"/>
        <w:ind w:left="336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0"/>
          <w:sz w:val="24"/>
          <w:szCs w:val="24"/>
          <w:u w:val="none"/>
          <w:rtl w:val="0"/>
        </w:rPr>
        <w:t>P</w:t>
      </w:r>
      <w:r>
        <w:rPr>
          <w:rFonts w:ascii="Times New Roman" w:eastAsia="Times New Roman" w:hAnsi="Times New Roman" w:cs="Times New Roman"/>
          <w:b w:val="0"/>
          <w:bCs w:val="0"/>
          <w:i/>
          <w:iCs/>
          <w:strike w:val="0"/>
          <w:color w:val="000000"/>
          <w:spacing w:val="0"/>
          <w:sz w:val="16"/>
          <w:szCs w:val="16"/>
          <w:u w:val="none"/>
          <w:rtl w:val="0"/>
        </w:rPr>
        <w:t>x</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iCs/>
          <w:strike w:val="0"/>
          <w:color w:val="000000"/>
          <w:spacing w:val="257"/>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dt</w:t>
      </w:r>
      <w:r>
        <w:rPr>
          <w:rFonts w:ascii="Times New Roman" w:eastAsia="Times New Roman" w:hAnsi="Times New Roman" w:cs="Times New Roman"/>
          <w:b w:val="0"/>
          <w:bCs w:val="0"/>
          <w:i w:val="0"/>
          <w:iCs w:val="0"/>
          <w:strike w:val="0"/>
          <w:color w:val="000000"/>
          <w:spacing w:val="4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qv</w:t>
      </w:r>
      <w:r>
        <w:rPr>
          <w:rFonts w:ascii="Times New Roman" w:eastAsia="Times New Roman" w:hAnsi="Times New Roman" w:cs="Times New Roman"/>
          <w:b w:val="0"/>
          <w:bCs w:val="0"/>
          <w:i/>
          <w:iCs/>
          <w:strike w:val="0"/>
          <w:color w:val="000000"/>
          <w:spacing w:val="1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val="0"/>
          <w:iCs w:val="0"/>
          <w:strike w:val="0"/>
          <w:color w:val="000000"/>
          <w:spacing w:val="19"/>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w:t>
      </w:r>
      <w:r>
        <w:rPr>
          <w:rFonts w:ascii="Times New Roman" w:eastAsia="Times New Roman" w:hAnsi="Times New Roman" w:cs="Times New Roman"/>
          <w:b w:val="0"/>
          <w:bCs w:val="0"/>
          <w:i w:val="0"/>
          <w:iCs w:val="0"/>
          <w:strike w:val="0"/>
          <w:color w:val="000000"/>
          <w:spacing w:val="318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(6.28)</w:t>
      </w:r>
    </w:p>
    <w:p>
      <w:pPr>
        <w:numPr>
          <w:ilvl w:val="0"/>
          <w:numId w:val="29"/>
        </w:numPr>
        <w:bidi w:val="0"/>
        <w:spacing w:before="1" w:after="0" w:line="175" w:lineRule="atLeast"/>
        <w:ind w:right="-200"/>
        <w:jc w:val="both"/>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z</w:t>
      </w:r>
      <w:r>
        <w:rPr>
          <w:rFonts w:ascii="Times New Roman" w:eastAsia="Times New Roman" w:hAnsi="Times New Roman" w:cs="Times New Roman"/>
          <w:b w:val="0"/>
          <w:bCs w:val="0"/>
          <w:i/>
          <w:iCs/>
          <w:strike w:val="0"/>
          <w:color w:val="000000"/>
          <w:spacing w:val="115"/>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y</w:t>
      </w:r>
    </w:p>
    <w:p>
      <w:pPr>
        <w:bidi w:val="0"/>
        <w:spacing w:before="568" w:after="0"/>
        <w:ind w:left="864" w:right="-200" w:firstLine="0"/>
        <w:jc w:val="both"/>
        <w:outlineLvl w:val="9"/>
      </w:pPr>
      <w:r>
        <w:pict>
          <v:shape id="_x0000_i1045" type="#_x0000_t75" style="width:396.24pt;height:162.72pt">
            <v:imagedata r:id="rId24" o:title=""/>
            <w10:anchorlock/>
          </v:shape>
        </w:pict>
      </w:r>
    </w:p>
    <w:p>
      <w:pPr>
        <w:bidi w:val="0"/>
        <w:spacing w:before="5" w:after="0"/>
        <w:ind w:left="1416" w:right="-200" w:firstLine="0"/>
        <w:jc w:val="both"/>
        <w:outlineLvl w:val="9"/>
      </w:pPr>
      <w:r>
        <w:pict>
          <v:shape id="_x0000_i1046" type="#_x0000_t75" style="width:324.24pt;height:141.36pt">
            <v:imagedata r:id="rId25" o:title=""/>
            <w10:anchorlock/>
          </v:shape>
        </w:pict>
      </w:r>
    </w:p>
    <w:p>
      <w:pPr>
        <w:bidi w:val="0"/>
        <w:spacing w:before="849" w:after="0" w:line="283" w:lineRule="atLeast"/>
        <w:ind w:left="0" w:right="-15"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integral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taken over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time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fringing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y</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component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 xml:space="preserve">of </w:t>
      </w:r>
      <w:r>
        <w:rPr>
          <w:rFonts w:ascii="Times New Roman" w:eastAsia="Times New Roman" w:hAnsi="Times New Roman" w:cs="Times New Roman"/>
          <w:b w:val="0"/>
          <w:bCs w:val="0"/>
          <w:i w:val="0"/>
          <w:iCs w:val="0"/>
          <w:strike w:val="0"/>
          <w:color w:val="000000"/>
          <w:spacing w:val="0"/>
          <w:sz w:val="24"/>
          <w:szCs w:val="24"/>
          <w:u w:val="none"/>
          <w:rtl w:val="0"/>
        </w:rPr>
        <w:t>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related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component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fringing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by</w:t>
      </w:r>
      <w:r>
        <w:rPr>
          <w:rFonts w:ascii="Times New Roman" w:eastAsia="Times New Roman" w:hAnsi="Times New Roman" w:cs="Times New Roman"/>
          <w:b w:val="0"/>
          <w:bCs w:val="0"/>
          <w:i/>
          <w:iCs/>
          <w:strike w:val="0"/>
          <w:color w:val="000000"/>
          <w:spacing w:val="0"/>
          <w:sz w:val="24"/>
          <w:szCs w:val="24"/>
          <w:u w:val="none"/>
          <w:rtl w:val="0"/>
        </w:rPr>
        <w:t xml:space="preserve"> B</w:t>
      </w:r>
      <w:r>
        <w:rPr>
          <w:rFonts w:ascii="Times New Roman" w:eastAsia="Times New Roman" w:hAnsi="Times New Roman" w:cs="Times New Roman"/>
          <w:b w:val="0"/>
          <w:bCs w:val="0"/>
          <w:i/>
          <w:iCs/>
          <w:strike w:val="0"/>
          <w:color w:val="000000"/>
          <w:spacing w:val="67"/>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iCs/>
          <w:strike w:val="0"/>
          <w:color w:val="000000"/>
          <w:spacing w:val="67"/>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sin</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annotationRef/>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integral </w:t>
      </w:r>
      <w:r>
        <w:rPr>
          <w:rFonts w:ascii="Times New Roman" w:eastAsia="Times New Roman" w:hAnsi="Times New Roman" w:cs="Times New Roman"/>
          <w:b w:val="0"/>
          <w:bCs w:val="0"/>
          <w:i w:val="0"/>
          <w:iCs w:val="0"/>
          <w:strike w:val="0"/>
          <w:color w:val="000000"/>
          <w:spacing w:val="4"/>
          <w:sz w:val="24"/>
          <w:szCs w:val="24"/>
          <w:u w:val="none"/>
          <w:rtl w:val="0"/>
        </w:rPr>
        <w:t>of</w:t>
      </w:r>
    </w:p>
    <w:p>
      <w:pPr>
        <w:bidi w:val="0"/>
        <w:spacing w:before="0" w:after="0" w:line="159" w:lineRule="atLeast"/>
        <w:ind w:left="6552"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y</w:t>
      </w:r>
      <w:r>
        <w:rPr>
          <w:rFonts w:ascii="Times New Roman" w:eastAsia="Times New Roman" w:hAnsi="Times New Roman" w:cs="Times New Roman"/>
          <w:b w:val="0"/>
          <w:bCs w:val="0"/>
          <w:i w:val="0"/>
          <w:iCs w:val="0"/>
          <w:strike w:val="0"/>
          <w:color w:val="000000"/>
          <w:spacing w:val="399"/>
          <w:sz w:val="14"/>
          <w:szCs w:val="14"/>
          <w:u w:val="none"/>
          <w:rtl w:val="0"/>
        </w:rPr>
        <w:t xml:space="preserve"> </w:t>
      </w:r>
      <w:r>
        <w:rPr>
          <w:rFonts w:ascii="Times New Roman" w:eastAsia="Times New Roman" w:hAnsi="Times New Roman" w:cs="Times New Roman"/>
          <w:b w:val="0"/>
          <w:bCs w:val="0"/>
          <w:i w:val="0"/>
          <w:iCs w:val="0"/>
          <w:strike w:val="0"/>
          <w:color w:val="000000"/>
          <w:spacing w:val="0"/>
          <w:sz w:val="14"/>
          <w:szCs w:val="14"/>
          <w:u w:val="none"/>
          <w:rtl w:val="0"/>
        </w:rPr>
        <w:footnoteRef/>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1"/>
          <w:sz w:val="24"/>
          <w:szCs w:val="24"/>
          <w:u w:val="none"/>
          <w:rtl w:val="0"/>
        </w:rPr>
        <w:t>Eq.</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(6.28)</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converted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 integral over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path</w:t>
      </w:r>
      <w:r>
        <w:rPr>
          <w:rFonts w:ascii="Times New Roman" w:eastAsia="Times New Roman" w:hAnsi="Times New Roman" w:cs="Times New Roman"/>
          <w:b w:val="0"/>
          <w:bCs w:val="0"/>
          <w:i w:val="0"/>
          <w:iCs w:val="0"/>
          <w:strike w:val="0"/>
          <w:color w:val="000000"/>
          <w:spacing w:val="0"/>
          <w:sz w:val="24"/>
          <w:szCs w:val="24"/>
          <w:u w:val="none"/>
          <w:rtl w:val="0"/>
        </w:rPr>
        <w:t xml:space="preserve"> noting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iCs/>
          <w:strike w:val="0"/>
          <w:color w:val="000000"/>
          <w:spacing w:val="9"/>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v dt</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dz.</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Finally,</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p>
    <w:p>
      <w:pPr>
        <w:bidi w:val="0"/>
        <w:spacing w:before="1" w:after="0" w:line="159" w:lineRule="atLeast"/>
        <w:ind w:left="7330"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z</w:t>
      </w:r>
    </w:p>
    <w:p>
      <w:pPr>
        <w:bidi w:val="0"/>
        <w:spacing w:before="0" w:after="0" w:line="275" w:lineRule="atLeast"/>
        <w:ind w:left="0" w:right="-113"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 xml:space="preserve">differential </w:t>
      </w:r>
      <w:r>
        <w:rPr>
          <w:rFonts w:ascii="Times New Roman" w:eastAsia="Times New Roman" w:hAnsi="Times New Roman" w:cs="Times New Roman"/>
          <w:b w:val="0"/>
          <w:bCs w:val="0"/>
          <w:i w:val="0"/>
          <w:iCs w:val="0"/>
          <w:strike w:val="0"/>
          <w:color w:val="000000"/>
          <w:spacing w:val="1"/>
          <w:sz w:val="24"/>
          <w:szCs w:val="24"/>
          <w:u w:val="none"/>
          <w:rtl w:val="0"/>
        </w:rPr>
        <w:t>path</w:t>
      </w:r>
      <w:r>
        <w:rPr>
          <w:rFonts w:ascii="Times New Roman" w:eastAsia="Times New Roman" w:hAnsi="Times New Roman" w:cs="Times New Roman"/>
          <w:b w:val="0"/>
          <w:bCs w:val="0"/>
          <w:i w:val="0"/>
          <w:iCs w:val="0"/>
          <w:strike w:val="0"/>
          <w:color w:val="000000"/>
          <w:spacing w:val="0"/>
          <w:sz w:val="24"/>
          <w:szCs w:val="24"/>
          <w:u w:val="none"/>
          <w:rtl w:val="0"/>
        </w:rPr>
        <w:t xml:space="preserve"> element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related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incremental quantity dby</w:t>
      </w:r>
      <w:r>
        <w:rPr>
          <w:rFonts w:ascii="Times New Roman" w:eastAsia="Times New Roman" w:hAnsi="Times New Roman" w:cs="Times New Roman"/>
          <w:b w:val="0"/>
          <w:bCs w:val="0"/>
          <w:i/>
          <w:iCs/>
          <w:strike w:val="0"/>
          <w:color w:val="000000"/>
          <w:spacing w:val="0"/>
          <w:sz w:val="24"/>
          <w:szCs w:val="24"/>
          <w:u w:val="none"/>
          <w:rtl w:val="0"/>
        </w:rPr>
        <w:t xml:space="preserve"> dz</w:t>
      </w:r>
      <w:r>
        <w:rPr>
          <w:rFonts w:ascii="Times New Roman" w:eastAsia="Times New Roman" w:hAnsi="Times New Roman" w:cs="Times New Roman"/>
          <w:b w:val="0"/>
          <w:bCs w:val="0"/>
          <w:i/>
          <w:iCs/>
          <w:strike w:val="0"/>
          <w:color w:val="000000"/>
          <w:spacing w:val="0"/>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d</w:t>
      </w:r>
      <w:r>
        <w:rPr>
          <w:rFonts w:ascii="Times New Roman" w:eastAsia="Times New Roman" w:hAnsi="Times New Roman" w:cs="Times New Roman"/>
          <w:b w:val="0"/>
          <w:bCs w:val="0"/>
          <w:i w:val="0"/>
          <w:iCs w:val="0"/>
          <w:strike w:val="0"/>
          <w:color w:val="000000"/>
          <w:spacing w:val="0"/>
          <w:sz w:val="24"/>
          <w:szCs w:val="24"/>
          <w:u w:val="none"/>
          <w:rtl w:val="0"/>
        </w:rPr>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cos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annotationRef/>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Equation (6.28)</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becomes</w:t>
      </w:r>
    </w:p>
    <w:p>
      <w:pPr>
        <w:bidi w:val="0"/>
        <w:spacing w:before="191" w:after="0" w:line="325" w:lineRule="atLeast"/>
        <w:ind w:left="2933"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0"/>
          <w:sz w:val="24"/>
          <w:szCs w:val="24"/>
          <w:u w:val="none"/>
          <w:rtl w:val="0"/>
        </w:rPr>
        <w:t>v</w:t>
      </w:r>
      <w:r>
        <w:rPr>
          <w:rFonts w:ascii="Times New Roman" w:eastAsia="Times New Roman" w:hAnsi="Times New Roman" w:cs="Times New Roman"/>
          <w:b w:val="0"/>
          <w:bCs w:val="0"/>
          <w:i/>
          <w:iCs/>
          <w:strike w:val="0"/>
          <w:color w:val="000000"/>
          <w:spacing w:val="0"/>
          <w:sz w:val="16"/>
          <w:szCs w:val="16"/>
          <w:u w:val="none"/>
          <w:rtl w:val="0"/>
        </w:rPr>
        <w:t>x</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e</w:t>
      </w:r>
      <w:r>
        <w:rPr>
          <w:rFonts w:ascii="Times New Roman" w:eastAsia="Times New Roman" w:hAnsi="Times New Roman" w:cs="Times New Roman"/>
          <w:b w:val="0"/>
          <w:bCs w:val="0"/>
          <w:i w:val="0"/>
          <w:iCs w:val="0"/>
          <w:strike w:val="0"/>
          <w:color w:val="000000"/>
          <w:spacing w:val="0"/>
          <w:sz w:val="24"/>
          <w:szCs w:val="24"/>
          <w:u w:val="none"/>
          <w:rtl w:val="0"/>
        </w:rPr>
        <w:t>/</w:t>
        <w:separator/>
      </w:r>
      <w:r>
        <w:rPr>
          <w:rFonts w:ascii="Times New Roman" w:eastAsia="Times New Roman" w:hAnsi="Times New Roman" w:cs="Times New Roman"/>
          <w:b w:val="0"/>
          <w:bCs w:val="0"/>
          <w:i/>
          <w:iCs/>
          <w:strike w:val="0"/>
          <w:color w:val="000000"/>
          <w:spacing w:val="0"/>
          <w:sz w:val="24"/>
          <w:szCs w:val="24"/>
          <w:u w:val="none"/>
          <w:rtl w:val="0"/>
        </w:rPr>
        <w:t>m</w:t>
      </w:r>
      <w:r>
        <w:rPr>
          <w:rFonts w:ascii="Times New Roman" w:eastAsia="Times New Roman" w:hAnsi="Times New Roman" w:cs="Times New Roman"/>
          <w:b w:val="0"/>
          <w:bCs w:val="0"/>
          <w:i w:val="0"/>
          <w:iCs w:val="0"/>
          <w:strike w:val="0"/>
          <w:color w:val="000000"/>
          <w:spacing w:val="2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30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d</w:t>
      </w:r>
      <w:r>
        <w:rPr>
          <w:rFonts w:ascii="Times New Roman" w:eastAsia="Times New Roman" w:hAnsi="Times New Roman" w:cs="Times New Roman"/>
          <w:b w:val="0"/>
          <w:bCs w:val="0"/>
          <w:i w:val="0"/>
          <w:iCs w:val="0"/>
          <w:strike w:val="0"/>
          <w:color w:val="000000"/>
          <w:spacing w:val="0"/>
          <w:sz w:val="24"/>
          <w:szCs w:val="24"/>
          <w:u w:val="none"/>
          <w:rtl w:val="0"/>
        </w:rPr>
        <w:t/>
      </w: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val="0"/>
          <w:iCs w:val="0"/>
          <w:strike w:val="0"/>
          <w:color w:val="000000"/>
          <w:spacing w:val="0"/>
          <w:sz w:val="16"/>
          <w:szCs w:val="16"/>
          <w:u w:val="none"/>
          <w:rtl w:val="0"/>
        </w:rPr>
        <w:footnoteRef/>
      </w:r>
      <w:r>
        <w:rPr>
          <w:rFonts w:ascii="Times New Roman" w:eastAsia="Times New Roman" w:hAnsi="Times New Roman" w:cs="Times New Roman"/>
          <w:b w:val="0"/>
          <w:bCs w:val="0"/>
          <w:i w:val="0"/>
          <w:iCs w:val="0"/>
          <w:strike w:val="0"/>
          <w:color w:val="000000"/>
          <w:spacing w:val="0"/>
          <w:sz w:val="24"/>
          <w:szCs w:val="24"/>
          <w:u w:val="none"/>
          <w:rtl w:val="0"/>
        </w:rPr>
        <w:t>tan.</w:t>
      </w:r>
      <w:r>
        <w:rPr>
          <w:rFonts w:ascii="Times New Roman" w:eastAsia="Times New Roman" w:hAnsi="Times New Roman" w:cs="Times New Roman"/>
          <w:b w:val="0"/>
          <w:bCs w:val="0"/>
          <w:i w:val="0"/>
          <w:iCs w:val="0"/>
          <w:strike w:val="0"/>
          <w:color w:val="000000"/>
          <w:spacing w:val="275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(6.29)</w:t>
      </w:r>
    </w:p>
    <w:p>
      <w:pPr>
        <w:numPr>
          <w:ilvl w:val="0"/>
          <w:numId w:val="30"/>
        </w:numPr>
        <w:bidi w:val="0"/>
        <w:spacing w:before="0" w:after="0" w:line="265" w:lineRule="atLeast"/>
        <w:ind w:right="-200"/>
        <w:jc w:val="both"/>
        <w:rPr>
          <w:rFonts w:ascii="Times New Roman" w:eastAsia="Times New Roman" w:hAnsi="Times New Roman" w:cs="Times New Roman"/>
          <w:sz w:val="24"/>
          <w:szCs w:val="24"/>
        </w:rPr>
      </w:pPr>
    </w:p>
    <w:p>
      <w:pPr>
        <w:bidi w:val="0"/>
        <w:spacing w:before="514" w:after="0" w:line="283" w:lineRule="atLeast"/>
        <w:ind w:left="0" w:right="-139"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integral can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evaluated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by applying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equation </w:t>
        <w:annotationRef/>
      </w:r>
      <w:r>
        <w:rPr>
          <w:rFonts w:ascii="Times New Roman" w:eastAsia="Times New Roman" w:hAnsi="Times New Roman" w:cs="Times New Roman"/>
          <w:b/>
          <w:bCs/>
          <w:i w:val="0"/>
          <w:iCs w:val="0"/>
          <w:strike w:val="0"/>
          <w:color w:val="000000"/>
          <w:spacing w:val="0"/>
          <w:sz w:val="24"/>
          <w:szCs w:val="24"/>
          <w:u w:val="none"/>
          <w:rtl w:val="0"/>
        </w:rPr>
        <w:t>B</w:t>
      </w:r>
      <w:r>
        <w:rPr>
          <w:rFonts w:ascii="Times New Roman" w:eastAsia="Times New Roman" w:hAnsi="Times New Roman" w:cs="Times New Roman"/>
          <w:b/>
          <w:bCs/>
          <w:i w:val="0"/>
          <w:iCs w:val="0"/>
          <w:strike w:val="0"/>
          <w:color w:val="000000"/>
          <w:spacing w:val="0"/>
          <w:sz w:val="24"/>
          <w:szCs w:val="24"/>
          <w:u w:val="none"/>
          <w:rtl w:val="0"/>
        </w:rPr>
        <w:t>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0</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geometry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6.21.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circuital integral extends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uniform 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region inside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sector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magnet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zero 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region outside.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implies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w: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iCs/>
          <w:strike w:val="0"/>
          <w:color w:val="000000"/>
          <w:spacing w:val="5"/>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d</w:t>
      </w:r>
      <w:r>
        <w:rPr>
          <w:rFonts w:ascii="Times New Roman" w:eastAsia="Times New Roman" w:hAnsi="Times New Roman" w:cs="Times New Roman"/>
          <w:b w:val="0"/>
          <w:bCs w:val="0"/>
          <w:i w:val="0"/>
          <w:iCs w:val="0"/>
          <w:strike w:val="0"/>
          <w:color w:val="000000"/>
          <w:spacing w:val="0"/>
          <w:sz w:val="24"/>
          <w:szCs w:val="24"/>
          <w:u w:val="none"/>
          <w:rtl w:val="0"/>
        </w:rPr>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iCs/>
          <w:strike w:val="0"/>
          <w:color w:val="000000"/>
          <w:spacing w:val="1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x</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Substituting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Eq.</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(6.29),</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vertical</w:t>
      </w:r>
    </w:p>
    <w:p>
      <w:pPr>
        <w:numPr>
          <w:ilvl w:val="0"/>
          <w:numId w:val="31"/>
        </w:numPr>
        <w:bidi w:val="0"/>
        <w:spacing w:before="0" w:after="0" w:line="159" w:lineRule="atLeast"/>
        <w:ind w:right="-200"/>
        <w:jc w:val="both"/>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o</w:t>
      </w:r>
    </w:p>
    <w:p>
      <w:pPr>
        <w:bidi w:val="0"/>
        <w:spacing w:before="0" w:after="0" w:line="275" w:lineRule="atLeast"/>
        <w:ind w:left="0" w:right="837"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momentum change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calculated.</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proportional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iCs/>
          <w:strike w:val="0"/>
          <w:color w:val="000000"/>
          <w:spacing w:val="7"/>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x</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length can be determined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usual manner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w:t>
      </w:r>
    </w:p>
    <w:p>
      <w:pPr>
        <w:bidi w:val="0"/>
        <w:spacing w:before="138" w:after="0" w:line="467" w:lineRule="atLeast"/>
        <w:ind w:left="3168"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f</w:t>
      </w:r>
      <w:r>
        <w:rPr>
          <w:rFonts w:ascii="Times New Roman" w:eastAsia="Times New Roman" w:hAnsi="Times New Roman" w:cs="Times New Roman"/>
          <w:b w:val="0"/>
          <w:bCs w:val="0"/>
          <w:i w:val="0"/>
          <w:iCs w:val="0"/>
          <w:strike w:val="0"/>
          <w:color w:val="000000"/>
          <w:spacing w:val="133"/>
          <w:sz w:val="24"/>
          <w:szCs w:val="24"/>
          <w:u w:val="none"/>
          <w:rtl w:val="0"/>
        </w:rPr>
        <w:t xml:space="preserve"> </w:t>
      </w:r>
      <w:r>
        <w:rPr>
          <w:rFonts w:ascii="Times New Roman" w:eastAsia="Times New Roman" w:hAnsi="Times New Roman" w:cs="Times New Roman"/>
          <w:b w:val="0"/>
          <w:bCs w:val="0"/>
          <w:i w:val="0"/>
          <w:iCs w:val="0"/>
          <w:strike w:val="0"/>
          <w:color w:val="000000"/>
          <w:spacing w:val="4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single"/>
          <w:rtl w:val="0"/>
        </w:rPr>
        <w:separator/>
      </w:r>
      <w:r>
        <w:rPr>
          <w:rFonts w:ascii="Times New Roman" w:eastAsia="Times New Roman" w:hAnsi="Times New Roman" w:cs="Times New Roman"/>
          <w:b w:val="0"/>
          <w:bCs w:val="0"/>
          <w:i/>
          <w:iCs/>
          <w:strike w:val="0"/>
          <w:color w:val="000000"/>
          <w:spacing w:val="0"/>
          <w:sz w:val="24"/>
          <w:szCs w:val="24"/>
          <w:u w:val="single"/>
          <w:rtl w:val="0"/>
        </w:rPr>
        <w:t>m</w:t>
      </w:r>
      <w:r>
        <w:rPr>
          <w:rFonts w:ascii="Times New Roman" w:eastAsia="Times New Roman" w:hAnsi="Times New Roman" w:cs="Times New Roman"/>
          <w:b w:val="0"/>
          <w:bCs w:val="0"/>
          <w:i/>
          <w:iCs/>
          <w:strike w:val="0"/>
          <w:color w:val="000000"/>
          <w:spacing w:val="0"/>
          <w:sz w:val="16"/>
          <w:szCs w:val="16"/>
          <w:u w:val="single"/>
          <w:rtl w:val="0"/>
        </w:rPr>
        <w:t>o</w:t>
      </w:r>
      <w:r>
        <w:rPr>
          <w:rFonts w:ascii="Times New Roman" w:eastAsia="Times New Roman" w:hAnsi="Times New Roman" w:cs="Times New Roman"/>
          <w:b w:val="0"/>
          <w:bCs w:val="0"/>
          <w:i/>
          <w:iCs/>
          <w:strike w:val="0"/>
          <w:color w:val="000000"/>
          <w:spacing w:val="0"/>
          <w:sz w:val="24"/>
          <w:szCs w:val="24"/>
          <w:u w:val="single"/>
          <w:rtl w:val="0"/>
        </w:rPr>
        <w:t>v</w:t>
      </w:r>
      <w:r>
        <w:rPr>
          <w:rFonts w:ascii="Times New Roman" w:eastAsia="Times New Roman" w:hAnsi="Times New Roman" w:cs="Times New Roman"/>
          <w:b w:val="0"/>
          <w:bCs w:val="0"/>
          <w:i/>
          <w:iCs/>
          <w:strike w:val="0"/>
          <w:color w:val="000000"/>
          <w:spacing w:val="0"/>
          <w:sz w:val="16"/>
          <w:szCs w:val="16"/>
          <w:u w:val="single"/>
          <w:rtl w:val="0"/>
        </w:rPr>
        <w:t>z</w:t>
      </w:r>
      <w:r>
        <w:rPr>
          <w:rFonts w:ascii="Times New Roman" w:eastAsia="Times New Roman" w:hAnsi="Times New Roman" w:cs="Times New Roman"/>
          <w:b w:val="0"/>
          <w:bCs w:val="0"/>
          <w:i w:val="0"/>
          <w:iCs w:val="0"/>
          <w:strike w:val="0"/>
          <w:color w:val="000000"/>
          <w:spacing w:val="0"/>
          <w:sz w:val="24"/>
          <w:szCs w:val="24"/>
          <w:u w:val="single"/>
          <w:rtl w:val="0"/>
        </w:rPr>
        <w:t>/</w:t>
      </w:r>
      <w:r>
        <w:rPr>
          <w:rFonts w:ascii="Times New Roman" w:eastAsia="Times New Roman" w:hAnsi="Times New Roman" w:cs="Times New Roman"/>
          <w:b w:val="0"/>
          <w:bCs w:val="0"/>
          <w:i/>
          <w:iCs/>
          <w:strike w:val="0"/>
          <w:color w:val="000000"/>
          <w:spacing w:val="0"/>
          <w:sz w:val="24"/>
          <w:szCs w:val="24"/>
          <w:u w:val="single"/>
          <w:rtl w:val="0"/>
        </w:rPr>
        <w:t>qB</w:t>
      </w:r>
      <w:r>
        <w:rPr>
          <w:rFonts w:ascii="Times New Roman" w:eastAsia="Times New Roman" w:hAnsi="Times New Roman" w:cs="Times New Roman"/>
          <w:b w:val="0"/>
          <w:bCs w:val="0"/>
          <w:i/>
          <w:iCs/>
          <w:strike w:val="0"/>
          <w:color w:val="000000"/>
          <w:spacing w:val="0"/>
          <w:sz w:val="16"/>
          <w:szCs w:val="16"/>
          <w:u w:val="single"/>
          <w:rtl w:val="0"/>
        </w:rPr>
        <w:t>o</w:t>
      </w:r>
      <w:r>
        <w:rPr>
          <w:rFonts w:ascii="Times New Roman" w:eastAsia="Times New Roman" w:hAnsi="Times New Roman" w:cs="Times New Roman"/>
          <w:b w:val="0"/>
          <w:bCs w:val="0"/>
          <w:i w:val="0"/>
          <w:iCs w:val="0"/>
          <w:strike w:val="0"/>
          <w:color w:val="000000"/>
          <w:spacing w:val="77"/>
          <w:sz w:val="24"/>
          <w:szCs w:val="24"/>
          <w:u w:val="none"/>
          <w:rtl w:val="0"/>
        </w:rPr>
        <w:t xml:space="preserve"> </w:t>
      </w:r>
      <w:r>
        <w:rPr>
          <w:rFonts w:ascii="Times New Roman" w:eastAsia="Times New Roman" w:hAnsi="Times New Roman" w:cs="Times New Roman"/>
          <w:b w:val="0"/>
          <w:bCs w:val="0"/>
          <w:i/>
          <w:iCs/>
          <w:strike w:val="0"/>
          <w:color w:val="000000"/>
          <w:spacing w:val="12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single"/>
          <w:rtl w:val="0"/>
        </w:rPr>
        <w:t>r</w:t>
      </w:r>
      <w:r>
        <w:rPr>
          <w:rFonts w:ascii="Times New Roman" w:eastAsia="Times New Roman" w:hAnsi="Times New Roman" w:cs="Times New Roman"/>
          <w:b w:val="0"/>
          <w:bCs w:val="0"/>
          <w:i/>
          <w:iCs/>
          <w:strike w:val="0"/>
          <w:color w:val="000000"/>
          <w:spacing w:val="0"/>
          <w:sz w:val="16"/>
          <w:szCs w:val="16"/>
          <w:u w:val="single"/>
          <w:rtl w:val="0"/>
        </w:rPr>
        <w:t>go</w:t>
      </w:r>
      <w:r>
        <w:rPr>
          <w:rFonts w:ascii="Times New Roman" w:eastAsia="Times New Roman" w:hAnsi="Times New Roman" w:cs="Times New Roman"/>
          <w:b w:val="0"/>
          <w:bCs w:val="0"/>
          <w:i w:val="0"/>
          <w:iCs w:val="0"/>
          <w:strike/>
          <w:color w:val="000000"/>
          <w:spacing w:val="4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296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(6.30)</w:t>
      </w:r>
    </w:p>
    <w:p>
      <w:pPr>
        <w:bidi w:val="0"/>
        <w:spacing w:before="0" w:after="0" w:line="308" w:lineRule="atLeast"/>
        <w:ind w:left="325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16"/>
          <w:szCs w:val="16"/>
          <w:u w:val="none"/>
          <w:rtl w:val="0"/>
        </w:rPr>
        <w:t>x</w:t>
      </w:r>
      <w:r>
        <w:rPr>
          <w:rFonts w:ascii="Times New Roman" w:eastAsia="Times New Roman" w:hAnsi="Times New Roman" w:cs="Times New Roman"/>
          <w:b w:val="0"/>
          <w:bCs w:val="0"/>
          <w:i w:val="0"/>
          <w:iCs w:val="0"/>
          <w:strike w:val="0"/>
          <w:color w:val="000000"/>
          <w:spacing w:val="61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tan</w:t>
      </w:r>
      <w:r>
        <w:rPr>
          <w:rFonts w:ascii="Times New Roman" w:eastAsia="Times New Roman" w:hAnsi="Times New Roman" w:cs="Times New Roman"/>
          <w:b w:val="0"/>
          <w:bCs w:val="0"/>
          <w:i w:val="0"/>
          <w:iCs w:val="0"/>
          <w:strike w:val="0"/>
          <w:color w:val="000000"/>
          <w:spacing w:val="57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tan</w:t>
      </w:r>
    </w:p>
    <w:p>
      <w:pPr>
        <w:bidi w:val="0"/>
        <w:spacing w:before="646"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quantity</w:t>
      </w:r>
      <w:r>
        <w:rPr>
          <w:rFonts w:ascii="Times New Roman" w:eastAsia="Times New Roman" w:hAnsi="Times New Roman" w:cs="Times New Roman"/>
          <w:b w:val="0"/>
          <w:bCs w:val="0"/>
          <w:i/>
          <w:iCs/>
          <w:strike w:val="0"/>
          <w:color w:val="000000"/>
          <w:spacing w:val="0"/>
          <w:sz w:val="24"/>
          <w:szCs w:val="24"/>
          <w:u w:val="none"/>
          <w:rtl w:val="0"/>
        </w:rPr>
        <w:t xml:space="preserve"> r</w:t>
      </w:r>
      <w:r>
        <w:rPr>
          <w:rFonts w:ascii="Times New Roman" w:eastAsia="Times New Roman" w:hAnsi="Times New Roman" w:cs="Times New Roman"/>
          <w:b w:val="0"/>
          <w:bCs w:val="0"/>
          <w:i w:val="0"/>
          <w:iCs w:val="0"/>
          <w:strike w:val="0"/>
          <w:color w:val="000000"/>
          <w:spacing w:val="14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gyroradius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inside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constant-field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sector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magnet.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When =</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0</w:t>
      </w:r>
    </w:p>
    <w:p>
      <w:pPr>
        <w:bidi w:val="0"/>
        <w:spacing w:before="1" w:after="0" w:line="159" w:lineRule="atLeast"/>
        <w:ind w:left="1358"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go</w:t>
      </w:r>
    </w:p>
    <w:p>
      <w:pPr>
        <w:bidi w:val="0"/>
        <w:spacing w:before="0" w:after="0" w:line="281" w:lineRule="atLeast"/>
        <w:ind w:left="0" w:right="-148"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(perpendicular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boundary),</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vertical focusing,</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expected.</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When &gt;</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0,</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vertical focusing,</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horizontal 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decreased.</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If</w:t>
      </w:r>
      <w:r>
        <w:rPr>
          <w:rFonts w:ascii="Times New Roman" w:eastAsia="Times New Roman" w:hAnsi="Times New Roman" w:cs="Times New Roman"/>
          <w:b w:val="0"/>
          <w:bCs w:val="0"/>
          <w:i w:val="0"/>
          <w:iCs w:val="0"/>
          <w:strike w:val="0"/>
          <w:color w:val="000000"/>
          <w:spacing w:val="0"/>
          <w:sz w:val="24"/>
          <w:szCs w:val="24"/>
          <w:u w:val="none"/>
          <w:rtl w:val="0"/>
        </w:rPr>
        <w:t xml:space="preserve"> 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positive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not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large,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still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positive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horizontal focal length.</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case,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sector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magnet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focus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in </w:t>
      </w:r>
      <w:r>
        <w:rPr>
          <w:rFonts w:ascii="Times New Roman" w:eastAsia="Times New Roman" w:hAnsi="Times New Roman" w:cs="Times New Roman"/>
          <w:b w:val="0"/>
          <w:bCs w:val="0"/>
          <w:i w:val="0"/>
          <w:iCs w:val="0"/>
          <w:strike w:val="0"/>
          <w:color w:val="000000"/>
          <w:spacing w:val="1"/>
          <w:sz w:val="24"/>
          <w:szCs w:val="24"/>
          <w:u w:val="none"/>
          <w:rtl w:val="0"/>
        </w:rPr>
        <w:t>both</w:t>
      </w:r>
      <w:r>
        <w:rPr>
          <w:rFonts w:ascii="Times New Roman" w:eastAsia="Times New Roman" w:hAnsi="Times New Roman" w:cs="Times New Roman"/>
          <w:b w:val="0"/>
          <w:bCs w:val="0"/>
          <w:i w:val="0"/>
          <w:iCs w:val="0"/>
          <w:strike w:val="0"/>
          <w:color w:val="000000"/>
          <w:spacing w:val="0"/>
          <w:sz w:val="24"/>
          <w:szCs w:val="24"/>
          <w:u w:val="none"/>
          <w:rtl w:val="0"/>
        </w:rPr>
        <w:t xml:space="preserve"> directions. This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xml:space="preserve">principal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dual-focusing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spectrometer,</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illustrated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6.22. Conditions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producing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 image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point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source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calculated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geometric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arguments similar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those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already used.</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Combined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edge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sector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has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also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been used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a high-energy accelerator,</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zero-gradient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synchrotron [A.</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V.</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Crewe,</w:t>
      </w:r>
      <w:r>
        <w:rPr>
          <w:rFonts w:ascii="Times New Roman" w:eastAsia="Times New Roman" w:hAnsi="Times New Roman" w:cs="Times New Roman"/>
          <w:b w:val="0"/>
          <w:bCs w:val="0"/>
          <w:i/>
          <w:iCs/>
          <w:strike w:val="0"/>
          <w:color w:val="000000"/>
          <w:spacing w:val="7"/>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Proc.</w:t>
      </w:r>
      <w:r>
        <w:rPr>
          <w:rFonts w:ascii="Times New Roman" w:eastAsia="Times New Roman" w:hAnsi="Times New Roman" w:cs="Times New Roman"/>
          <w:b w:val="0"/>
          <w:bCs w:val="0"/>
          <w:i/>
          <w:iCs/>
          <w:strike w:val="0"/>
          <w:color w:val="000000"/>
          <w:spacing w:val="5"/>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Intern.</w:t>
      </w:r>
      <w:r>
        <w:rPr>
          <w:rFonts w:ascii="Times New Roman" w:eastAsia="Times New Roman" w:hAnsi="Times New Roman" w:cs="Times New Roman"/>
          <w:b w:val="0"/>
          <w:bCs w:val="0"/>
          <w:i/>
          <w:iCs/>
          <w:strike w:val="0"/>
          <w:color w:val="000000"/>
          <w:spacing w:val="5"/>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Conf.</w:t>
      </w:r>
      <w:r>
        <w:rPr>
          <w:rFonts w:ascii="Times New Roman" w:eastAsia="Times New Roman" w:hAnsi="Times New Roman" w:cs="Times New Roman"/>
          <w:b w:val="0"/>
          <w:bCs w:val="0"/>
          <w:i/>
          <w:iCs/>
          <w:strike w:val="0"/>
          <w:color w:val="000000"/>
          <w:spacing w:val="5"/>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High Energv</w:t>
      </w:r>
      <w:r>
        <w:rPr>
          <w:rFonts w:ascii="Times New Roman" w:eastAsia="Times New Roman" w:hAnsi="Times New Roman" w:cs="Times New Roman"/>
          <w:b w:val="0"/>
          <w:bCs w:val="0"/>
          <w:i/>
          <w:iCs/>
          <w:strike w:val="0"/>
          <w:color w:val="000000"/>
          <w:spacing w:val="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Accelerators</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CERN,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Geneva,</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1959,</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359]</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(Section 15.5).</w:t>
      </w:r>
    </w:p>
    <w:p>
      <w:pPr>
        <w:bidi w:val="0"/>
        <w:spacing w:before="309" w:after="0" w:line="308" w:lineRule="atLeast"/>
        <w:ind w:left="2146" w:right="-200" w:firstLine="0"/>
        <w:jc w:val="both"/>
        <w:outlineLvl w:val="9"/>
        <w:rPr>
          <w:rFonts w:ascii="Times New Roman" w:eastAsia="Times New Roman" w:hAnsi="Times New Roman" w:cs="Times New Roman"/>
          <w:sz w:val="28"/>
          <w:szCs w:val="28"/>
        </w:rPr>
      </w:pPr>
      <w:r>
        <w:rPr>
          <w:rFonts w:ascii="Times New Roman" w:eastAsia="Times New Roman" w:hAnsi="Times New Roman" w:cs="Times New Roman"/>
          <w:b/>
          <w:bCs/>
          <w:i w:val="0"/>
          <w:iCs w:val="0"/>
          <w:strike w:val="0"/>
          <w:color w:val="6000C0"/>
          <w:spacing w:val="0"/>
          <w:sz w:val="28"/>
          <w:szCs w:val="28"/>
          <w:u w:val="none"/>
          <w:rtl w:val="0"/>
        </w:rPr>
        <w:t>6.</w:t>
      </w:r>
      <w:r>
        <w:rPr>
          <w:rFonts w:ascii="Times New Roman" w:eastAsia="Times New Roman" w:hAnsi="Times New Roman" w:cs="Times New Roman"/>
          <w:b/>
          <w:bCs/>
          <w:i w:val="0"/>
          <w:iCs w:val="0"/>
          <w:strike w:val="0"/>
          <w:color w:val="6000C0"/>
          <w:spacing w:val="5"/>
          <w:sz w:val="28"/>
          <w:szCs w:val="28"/>
          <w:u w:val="none"/>
          <w:rtl w:val="0"/>
        </w:rPr>
        <w:t xml:space="preserve"> </w:t>
      </w:r>
      <w:r>
        <w:rPr>
          <w:rFonts w:ascii="Times New Roman" w:eastAsia="Times New Roman" w:hAnsi="Times New Roman" w:cs="Times New Roman"/>
          <w:b/>
          <w:bCs/>
          <w:i w:val="0"/>
          <w:iCs w:val="0"/>
          <w:strike w:val="0"/>
          <w:color w:val="6000C0"/>
          <w:spacing w:val="0"/>
          <w:sz w:val="28"/>
          <w:szCs w:val="28"/>
          <w:u w:val="none"/>
          <w:rtl w:val="0"/>
        </w:rPr>
        <w:t>10</w:t>
      </w:r>
      <w:r>
        <w:rPr>
          <w:rFonts w:ascii="Times New Roman" w:eastAsia="Times New Roman" w:hAnsi="Times New Roman" w:cs="Times New Roman"/>
          <w:b/>
          <w:bCs/>
          <w:i w:val="0"/>
          <w:iCs w:val="0"/>
          <w:strike w:val="0"/>
          <w:color w:val="6000C0"/>
          <w:spacing w:val="3"/>
          <w:sz w:val="28"/>
          <w:szCs w:val="28"/>
          <w:u w:val="none"/>
          <w:rtl w:val="0"/>
        </w:rPr>
        <w:t xml:space="preserve"> </w:t>
      </w:r>
      <w:r>
        <w:rPr>
          <w:rFonts w:ascii="Times New Roman" w:eastAsia="Times New Roman" w:hAnsi="Times New Roman" w:cs="Times New Roman"/>
          <w:b/>
          <w:bCs/>
          <w:i w:val="0"/>
          <w:iCs w:val="0"/>
          <w:strike w:val="0"/>
          <w:color w:val="6000C0"/>
          <w:spacing w:val="1"/>
          <w:sz w:val="28"/>
          <w:szCs w:val="28"/>
          <w:u w:val="none"/>
          <w:rtl w:val="0"/>
        </w:rPr>
        <w:t>MAGNETIC</w:t>
      </w:r>
      <w:r>
        <w:rPr>
          <w:rFonts w:ascii="Times New Roman" w:eastAsia="Times New Roman" w:hAnsi="Times New Roman" w:cs="Times New Roman"/>
          <w:b/>
          <w:bCs/>
          <w:i w:val="0"/>
          <w:iCs w:val="0"/>
          <w:strike w:val="0"/>
          <w:color w:val="6000C0"/>
          <w:spacing w:val="3"/>
          <w:sz w:val="28"/>
          <w:szCs w:val="28"/>
          <w:u w:val="none"/>
          <w:rtl w:val="0"/>
        </w:rPr>
        <w:t xml:space="preserve"> </w:t>
      </w:r>
      <w:r>
        <w:rPr>
          <w:rFonts w:ascii="Times New Roman" w:eastAsia="Times New Roman" w:hAnsi="Times New Roman" w:cs="Times New Roman"/>
          <w:b/>
          <w:bCs/>
          <w:i w:val="0"/>
          <w:iCs w:val="0"/>
          <w:strike w:val="0"/>
          <w:color w:val="6000C0"/>
          <w:spacing w:val="0"/>
          <w:sz w:val="28"/>
          <w:szCs w:val="28"/>
          <w:u w:val="none"/>
          <w:rtl w:val="0"/>
        </w:rPr>
        <w:t>QUADRUPOLE</w:t>
      </w:r>
      <w:r>
        <w:rPr>
          <w:rFonts w:ascii="Times New Roman" w:eastAsia="Times New Roman" w:hAnsi="Times New Roman" w:cs="Times New Roman"/>
          <w:b/>
          <w:bCs/>
          <w:i w:val="0"/>
          <w:iCs w:val="0"/>
          <w:strike w:val="0"/>
          <w:color w:val="6000C0"/>
          <w:spacing w:val="4"/>
          <w:sz w:val="28"/>
          <w:szCs w:val="28"/>
          <w:u w:val="none"/>
          <w:rtl w:val="0"/>
        </w:rPr>
        <w:t xml:space="preserve"> </w:t>
      </w:r>
      <w:r>
        <w:rPr>
          <w:rFonts w:ascii="Times New Roman" w:eastAsia="Times New Roman" w:hAnsi="Times New Roman" w:cs="Times New Roman"/>
          <w:b/>
          <w:bCs/>
          <w:i w:val="0"/>
          <w:iCs w:val="0"/>
          <w:strike w:val="0"/>
          <w:color w:val="6000C0"/>
          <w:spacing w:val="0"/>
          <w:sz w:val="28"/>
          <w:szCs w:val="28"/>
          <w:u w:val="none"/>
          <w:rtl w:val="0"/>
        </w:rPr>
        <w:t>LENS</w:t>
      </w:r>
    </w:p>
    <w:p>
      <w:pPr>
        <w:bidi w:val="0"/>
        <w:spacing w:before="280" w:after="0" w:line="283" w:lineRule="atLeast"/>
        <w:ind w:left="0" w:right="-189"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quadrupole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introduced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Section 5.8.</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 quadrupole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illustrated in 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5.16.</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consists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produced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by hyperbolically shaped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pieces extending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axially 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length</w:t>
      </w:r>
      <w:r>
        <w:rPr>
          <w:rFonts w:ascii="Times New Roman" w:eastAsia="Times New Roman" w:hAnsi="Times New Roman" w:cs="Times New Roman"/>
          <w:b w:val="0"/>
          <w:bCs w:val="0"/>
          <w:i/>
          <w:iCs/>
          <w:strike w:val="0"/>
          <w:color w:val="000000"/>
          <w:spacing w:val="0"/>
          <w:sz w:val="24"/>
          <w:szCs w:val="24"/>
          <w:u w:val="none"/>
          <w:rtl w:val="0"/>
        </w:rPr>
        <w:t xml:space="preserve"> l</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terms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transverse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defined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5.161,</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 components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iCs/>
          <w:strike w:val="0"/>
          <w:color w:val="000000"/>
          <w:spacing w:val="67"/>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iCs/>
          <w:strike w:val="0"/>
          <w:color w:val="000000"/>
          <w:spacing w:val="1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y/a</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iCs/>
          <w:strike w:val="0"/>
          <w:color w:val="000000"/>
          <w:spacing w:val="67"/>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iCs/>
          <w:strike w:val="0"/>
          <w:color w:val="000000"/>
          <w:spacing w:val="14"/>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x/a</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Because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transverse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deflections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p>
    <w:p>
      <w:pPr>
        <w:bidi w:val="0"/>
        <w:spacing w:before="0" w:after="0" w:line="159" w:lineRule="atLeast"/>
        <w:ind w:left="1718"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x</w:t>
      </w:r>
      <w:r>
        <w:rPr>
          <w:rFonts w:ascii="Times New Roman" w:eastAsia="Times New Roman" w:hAnsi="Times New Roman" w:cs="Times New Roman"/>
          <w:b w:val="0"/>
          <w:bCs w:val="0"/>
          <w:i/>
          <w:iCs/>
          <w:strike w:val="0"/>
          <w:color w:val="000000"/>
          <w:spacing w:val="399"/>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o</w:t>
      </w:r>
      <w:r>
        <w:rPr>
          <w:rFonts w:ascii="Times New Roman" w:eastAsia="Times New Roman" w:hAnsi="Times New Roman" w:cs="Times New Roman"/>
          <w:b w:val="0"/>
          <w:bCs w:val="0"/>
          <w:i/>
          <w:iCs/>
          <w:strike w:val="0"/>
          <w:color w:val="000000"/>
          <w:spacing w:val="871"/>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y</w:t>
      </w:r>
      <w:r>
        <w:rPr>
          <w:rFonts w:ascii="Times New Roman" w:eastAsia="Times New Roman" w:hAnsi="Times New Roman" w:cs="Times New Roman"/>
          <w:b w:val="0"/>
          <w:bCs w:val="0"/>
          <w:i/>
          <w:iCs/>
          <w:strike w:val="0"/>
          <w:color w:val="000000"/>
          <w:spacing w:val="399"/>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o</w:t>
      </w:r>
    </w:p>
    <w:p>
      <w:pPr>
        <w:bidi w:val="0"/>
        <w:spacing w:before="0"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 xml:space="preserve">normal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components,</w:t>
      </w:r>
      <w:r>
        <w:rPr>
          <w:rFonts w:ascii="Times New Roman" w:eastAsia="Times New Roman" w:hAnsi="Times New Roman" w:cs="Times New Roman"/>
          <w:b w:val="0"/>
          <w:bCs w:val="0"/>
          <w:i/>
          <w:iCs/>
          <w:strike w:val="0"/>
          <w:color w:val="000000"/>
          <w:spacing w:val="5"/>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F</w:t>
      </w:r>
      <w:r>
        <w:rPr>
          <w:rFonts w:ascii="Times New Roman" w:eastAsia="Times New Roman" w:hAnsi="Times New Roman" w:cs="Times New Roman"/>
          <w:b w:val="0"/>
          <w:bCs w:val="0"/>
          <w:i w:val="0"/>
          <w:iCs w:val="0"/>
          <w:strike w:val="0"/>
          <w:color w:val="000000"/>
          <w:spacing w:val="62"/>
          <w:sz w:val="24"/>
          <w:szCs w:val="24"/>
          <w:u w:val="none"/>
          <w:rtl w:val="0"/>
        </w:rPr>
        <w:t xml:space="preserve"> </w:t>
      </w:r>
      <w:r>
        <w:rPr>
          <w:rFonts w:ascii="Times New Roman" w:eastAsia="Times New Roman" w:hAnsi="Times New Roman" w:cs="Times New Roman"/>
          <w:b w:val="0"/>
          <w:bCs w:val="0"/>
          <w:i w:val="0"/>
          <w:iCs w:val="0"/>
          <w:strike w:val="0"/>
          <w:color w:val="000000"/>
          <w:spacing w:val="19"/>
          <w:sz w:val="24"/>
          <w:szCs w:val="24"/>
          <w:u w:val="none"/>
          <w:rtl w:val="0"/>
        </w:rPr>
        <w:t/>
      </w:r>
      <w:r>
        <w:rPr>
          <w:rFonts w:ascii="Times New Roman" w:eastAsia="Times New Roman" w:hAnsi="Times New Roman" w:cs="Times New Roman"/>
          <w:b w:val="0"/>
          <w:bCs w:val="0"/>
          <w:i/>
          <w:iCs/>
          <w:strike w:val="0"/>
          <w:color w:val="000000"/>
          <w:spacing w:val="19"/>
          <w:sz w:val="24"/>
          <w:szCs w:val="24"/>
          <w:u w:val="none"/>
          <w:rtl w:val="0"/>
        </w:rPr>
        <w:t>x</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F</w:t>
      </w:r>
      <w:r>
        <w:rPr>
          <w:rFonts w:ascii="Times New Roman" w:eastAsia="Times New Roman" w:hAnsi="Times New Roman" w:cs="Times New Roman"/>
          <w:b w:val="0"/>
          <w:bCs w:val="0"/>
          <w:i w:val="0"/>
          <w:iCs w:val="0"/>
          <w:strike w:val="0"/>
          <w:color w:val="000000"/>
          <w:spacing w:val="62"/>
          <w:sz w:val="24"/>
          <w:szCs w:val="24"/>
          <w:u w:val="none"/>
          <w:rtl w:val="0"/>
        </w:rPr>
        <w:t xml:space="preserve"> </w:t>
      </w:r>
      <w:r>
        <w:rPr>
          <w:rFonts w:ascii="Times New Roman" w:eastAsia="Times New Roman" w:hAnsi="Times New Roman" w:cs="Times New Roman"/>
          <w:b w:val="0"/>
          <w:bCs w:val="0"/>
          <w:i w:val="0"/>
          <w:iCs w:val="0"/>
          <w:strike w:val="0"/>
          <w:color w:val="000000"/>
          <w:spacing w:val="9"/>
          <w:sz w:val="24"/>
          <w:szCs w:val="24"/>
          <w:u w:val="none"/>
          <w:rtl w:val="0"/>
        </w:rPr>
        <w:t/>
      </w:r>
      <w:r>
        <w:rPr>
          <w:rFonts w:ascii="Times New Roman" w:eastAsia="Times New Roman" w:hAnsi="Times New Roman" w:cs="Times New Roman"/>
          <w:b w:val="0"/>
          <w:bCs w:val="0"/>
          <w:i/>
          <w:iCs/>
          <w:strike w:val="0"/>
          <w:color w:val="000000"/>
          <w:spacing w:val="9"/>
          <w:sz w:val="24"/>
          <w:szCs w:val="24"/>
          <w:u w:val="none"/>
          <w:rtl w:val="0"/>
        </w:rPr>
        <w:t>y</w:t>
      </w:r>
      <w:r>
        <w:rPr>
          <w:rFonts w:ascii="Times New Roman" w:eastAsia="Times New Roman" w:hAnsi="Times New Roman" w:cs="Times New Roman"/>
          <w:b w:val="0"/>
          <w:bCs w:val="0"/>
          <w:i w:val="0"/>
          <w:iCs w:val="0"/>
          <w:strike w:val="0"/>
          <w:color w:val="000000"/>
          <w:spacing w:val="9"/>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Motions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transverse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directions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p>
    <w:p>
      <w:pPr>
        <w:bidi w:val="0"/>
        <w:spacing w:before="1" w:after="0" w:line="159" w:lineRule="atLeast"/>
        <w:ind w:left="3235"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x</w:t>
      </w:r>
      <w:r>
        <w:rPr>
          <w:rFonts w:ascii="Times New Roman" w:eastAsia="Times New Roman" w:hAnsi="Times New Roman" w:cs="Times New Roman"/>
          <w:b w:val="0"/>
          <w:bCs w:val="0"/>
          <w:i/>
          <w:iCs/>
          <w:strike w:val="0"/>
          <w:color w:val="000000"/>
          <w:spacing w:val="946"/>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y</w:t>
      </w:r>
    </w:p>
    <w:p>
      <w:pPr>
        <w:bidi w:val="0"/>
        <w:spacing w:before="0" w:after="0" w:line="278" w:lineRule="atLeast"/>
        <w:ind w:left="0" w:right="-19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independent,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forces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linear.</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can analyze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motion in each direction separately,</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we know</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Section 6.3)</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linear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will act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one-dimensional 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3"/>
          <w:sz w:val="24"/>
          <w:szCs w:val="24"/>
          <w:u w:val="none"/>
          <w:rtl w:val="0"/>
        </w:rPr>
        <w:t>(or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defocusing) lenses.</w:t>
      </w:r>
    </w:p>
    <w:p>
      <w:pPr>
        <w:bidi w:val="0"/>
        <w:spacing w:before="18"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equations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p>
    <w:p>
      <w:pPr>
        <w:bidi w:val="0"/>
        <w:spacing w:before="153" w:after="0" w:line="308" w:lineRule="atLeast"/>
        <w:ind w:left="3062"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d</w:t>
      </w:r>
      <w:r>
        <w:rPr>
          <w:rFonts w:ascii="Times New Roman" w:eastAsia="Times New Roman" w:hAnsi="Times New Roman" w:cs="Times New Roman"/>
          <w:b w:val="0"/>
          <w:bCs w:val="0"/>
          <w:i w:val="0"/>
          <w:iCs w:val="0"/>
          <w:strike w:val="0"/>
          <w:color w:val="000000"/>
          <w:spacing w:val="0"/>
          <w:sz w:val="16"/>
          <w:szCs w:val="16"/>
          <w:u w:val="none"/>
          <w:rtl w:val="0"/>
        </w:rPr>
        <w:t xml:space="preserve"> 2</w:t>
      </w:r>
      <w:r>
        <w:rPr>
          <w:rFonts w:ascii="Times New Roman" w:eastAsia="Times New Roman" w:hAnsi="Times New Roman" w:cs="Times New Roman"/>
          <w:b w:val="0"/>
          <w:bCs w:val="0"/>
          <w:i/>
          <w:iCs/>
          <w:strike w:val="0"/>
          <w:color w:val="000000"/>
          <w:spacing w:val="0"/>
          <w:sz w:val="24"/>
          <w:szCs w:val="24"/>
          <w:u w:val="none"/>
          <w:rtl w:val="0"/>
        </w:rPr>
        <w:t>y</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dz</w:t>
      </w:r>
      <w:r>
        <w:rPr>
          <w:rFonts w:ascii="Times New Roman" w:eastAsia="Times New Roman" w:hAnsi="Times New Roman" w:cs="Times New Roman"/>
          <w:b w:val="0"/>
          <w:bCs w:val="0"/>
          <w:i w:val="0"/>
          <w:iCs w:val="0"/>
          <w:strike w:val="0"/>
          <w:color w:val="000000"/>
          <w:spacing w:val="0"/>
          <w:sz w:val="16"/>
          <w:szCs w:val="16"/>
          <w:u w:val="none"/>
          <w:rtl w:val="0"/>
        </w:rPr>
        <w:t xml:space="preserve"> 2</w:t>
      </w:r>
      <w:r>
        <w:rPr>
          <w:rFonts w:ascii="Times New Roman" w:eastAsia="Times New Roman" w:hAnsi="Times New Roman" w:cs="Times New Roman"/>
          <w:b w:val="0"/>
          <w:bCs w:val="0"/>
          <w:i w:val="0"/>
          <w:iCs w:val="0"/>
          <w:strike w:val="0"/>
          <w:color w:val="000000"/>
          <w:spacing w:val="48"/>
          <w:sz w:val="24"/>
          <w:szCs w:val="24"/>
          <w:u w:val="none"/>
          <w:rtl w:val="0"/>
        </w:rPr>
        <w:t xml:space="preserve"> </w:t>
      </w:r>
      <w:r>
        <w:rPr>
          <w:rFonts w:ascii="Times New Roman" w:eastAsia="Times New Roman" w:hAnsi="Times New Roman" w:cs="Times New Roman"/>
          <w:b w:val="0"/>
          <w:bCs w:val="0"/>
          <w:i w:val="0"/>
          <w:iCs w:val="0"/>
          <w:strike w:val="0"/>
          <w:color w:val="000000"/>
          <w:spacing w:val="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qB</w:t>
      </w:r>
      <w:r>
        <w:rPr>
          <w:rFonts w:ascii="Times New Roman" w:eastAsia="Times New Roman" w:hAnsi="Times New Roman" w:cs="Times New Roman"/>
          <w:b w:val="0"/>
          <w:bCs w:val="0"/>
          <w:i w:val="0"/>
          <w:iCs w:val="0"/>
          <w:strike w:val="0"/>
          <w:color w:val="000000"/>
          <w:spacing w:val="2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separator/>
      </w:r>
      <w:r>
        <w:rPr>
          <w:rFonts w:ascii="Times New Roman" w:eastAsia="Times New Roman" w:hAnsi="Times New Roman" w:cs="Times New Roman"/>
          <w:b w:val="0"/>
          <w:bCs w:val="0"/>
          <w:i/>
          <w:iCs/>
          <w:strike w:val="0"/>
          <w:color w:val="000000"/>
          <w:spacing w:val="0"/>
          <w:sz w:val="24"/>
          <w:szCs w:val="24"/>
          <w:u w:val="none"/>
          <w:rtl w:val="0"/>
        </w:rPr>
        <w:t>m</w:t>
      </w:r>
      <w:r>
        <w:rPr>
          <w:rFonts w:ascii="Times New Roman" w:eastAsia="Times New Roman" w:hAnsi="Times New Roman" w:cs="Times New Roman"/>
          <w:b w:val="0"/>
          <w:bCs w:val="0"/>
          <w:i/>
          <w:iCs/>
          <w:strike w:val="0"/>
          <w:color w:val="000000"/>
          <w:spacing w:val="3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av</w:t>
      </w:r>
      <w:r>
        <w:rPr>
          <w:rFonts w:ascii="Times New Roman" w:eastAsia="Times New Roman" w:hAnsi="Times New Roman" w:cs="Times New Roman"/>
          <w:b w:val="0"/>
          <w:bCs w:val="0"/>
          <w:i w:val="0"/>
          <w:iCs w:val="0"/>
          <w:strike w:val="0"/>
          <w:color w:val="000000"/>
          <w:spacing w:val="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7"/>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y</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288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(6.31)</w:t>
      </w:r>
    </w:p>
    <w:p>
      <w:pPr>
        <w:numPr>
          <w:ilvl w:val="0"/>
          <w:numId w:val="32"/>
        </w:numPr>
        <w:bidi w:val="0"/>
        <w:spacing w:before="0" w:after="0" w:line="175" w:lineRule="atLeast"/>
        <w:ind w:right="-200"/>
        <w:jc w:val="both"/>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o</w:t>
      </w:r>
      <w:r>
        <w:rPr>
          <w:rFonts w:ascii="Times New Roman" w:eastAsia="Times New Roman" w:hAnsi="Times New Roman" w:cs="Times New Roman"/>
          <w:b w:val="0"/>
          <w:bCs w:val="0"/>
          <w:i/>
          <w:iCs/>
          <w:strike w:val="0"/>
          <w:color w:val="000000"/>
          <w:spacing w:val="193"/>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p>
    <w:p>
      <w:pPr>
        <w:bidi w:val="0"/>
        <w:spacing w:before="790" w:after="0" w:line="308" w:lineRule="atLeast"/>
        <w:ind w:left="299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d</w:t>
      </w:r>
      <w:r>
        <w:rPr>
          <w:rFonts w:ascii="Times New Roman" w:eastAsia="Times New Roman" w:hAnsi="Times New Roman" w:cs="Times New Roman"/>
          <w:b w:val="0"/>
          <w:bCs w:val="0"/>
          <w:i w:val="0"/>
          <w:iCs w:val="0"/>
          <w:strike w:val="0"/>
          <w:color w:val="000000"/>
          <w:spacing w:val="0"/>
          <w:sz w:val="16"/>
          <w:szCs w:val="16"/>
          <w:u w:val="none"/>
          <w:rtl w:val="0"/>
        </w:rPr>
        <w:t xml:space="preserve"> 2</w:t>
      </w:r>
      <w:r>
        <w:rPr>
          <w:rFonts w:ascii="Times New Roman" w:eastAsia="Times New Roman" w:hAnsi="Times New Roman" w:cs="Times New Roman"/>
          <w:b w:val="0"/>
          <w:bCs w:val="0"/>
          <w:i/>
          <w:iCs/>
          <w:strike w:val="0"/>
          <w:color w:val="000000"/>
          <w:spacing w:val="0"/>
          <w:sz w:val="24"/>
          <w:szCs w:val="24"/>
          <w:u w:val="none"/>
          <w:rtl w:val="0"/>
        </w:rPr>
        <w:t>x</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dz</w:t>
      </w:r>
      <w:r>
        <w:rPr>
          <w:rFonts w:ascii="Times New Roman" w:eastAsia="Times New Roman" w:hAnsi="Times New Roman" w:cs="Times New Roman"/>
          <w:b w:val="0"/>
          <w:bCs w:val="0"/>
          <w:i w:val="0"/>
          <w:iCs w:val="0"/>
          <w:strike w:val="0"/>
          <w:color w:val="000000"/>
          <w:spacing w:val="0"/>
          <w:sz w:val="16"/>
          <w:szCs w:val="16"/>
          <w:u w:val="none"/>
          <w:rtl w:val="0"/>
        </w:rPr>
        <w:t xml:space="preserve"> 2</w:t>
      </w:r>
      <w:r>
        <w:rPr>
          <w:rFonts w:ascii="Times New Roman" w:eastAsia="Times New Roman" w:hAnsi="Times New Roman" w:cs="Times New Roman"/>
          <w:b w:val="0"/>
          <w:bCs w:val="0"/>
          <w:i w:val="0"/>
          <w:iCs w:val="0"/>
          <w:strike w:val="0"/>
          <w:color w:val="000000"/>
          <w:spacing w:val="48"/>
          <w:sz w:val="24"/>
          <w:szCs w:val="24"/>
          <w:u w:val="none"/>
          <w:rtl w:val="0"/>
        </w:rPr>
        <w:t xml:space="preserve"> </w:t>
      </w:r>
      <w:r>
        <w:rPr>
          <w:rFonts w:ascii="Times New Roman" w:eastAsia="Times New Roman" w:hAnsi="Times New Roman" w:cs="Times New Roman"/>
          <w:b w:val="0"/>
          <w:bCs w:val="0"/>
          <w:i w:val="0"/>
          <w:iCs w:val="0"/>
          <w:strike w:val="0"/>
          <w:color w:val="000000"/>
          <w:spacing w:val="4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t>(</w:t>
      </w:r>
      <w:r>
        <w:rPr>
          <w:rFonts w:ascii="Times New Roman" w:eastAsia="Times New Roman" w:hAnsi="Times New Roman" w:cs="Times New Roman"/>
          <w:b w:val="0"/>
          <w:bCs w:val="0"/>
          <w:i/>
          <w:iCs/>
          <w:strike w:val="0"/>
          <w:color w:val="000000"/>
          <w:spacing w:val="0"/>
          <w:sz w:val="24"/>
          <w:szCs w:val="24"/>
          <w:u w:val="none"/>
          <w:rtl w:val="0"/>
        </w:rPr>
        <w:t>qB</w:t>
      </w:r>
      <w:r>
        <w:rPr>
          <w:rFonts w:ascii="Times New Roman" w:eastAsia="Times New Roman" w:hAnsi="Times New Roman" w:cs="Times New Roman"/>
          <w:b w:val="0"/>
          <w:bCs w:val="0"/>
          <w:i w:val="0"/>
          <w:iCs w:val="0"/>
          <w:strike w:val="0"/>
          <w:color w:val="000000"/>
          <w:spacing w:val="2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separator/>
      </w:r>
      <w:r>
        <w:rPr>
          <w:rFonts w:ascii="Times New Roman" w:eastAsia="Times New Roman" w:hAnsi="Times New Roman" w:cs="Times New Roman"/>
          <w:b w:val="0"/>
          <w:bCs w:val="0"/>
          <w:i/>
          <w:iCs/>
          <w:strike w:val="0"/>
          <w:color w:val="000000"/>
          <w:spacing w:val="0"/>
          <w:sz w:val="24"/>
          <w:szCs w:val="24"/>
          <w:u w:val="none"/>
          <w:rtl w:val="0"/>
        </w:rPr>
        <w:t>m</w:t>
      </w:r>
      <w:r>
        <w:rPr>
          <w:rFonts w:ascii="Times New Roman" w:eastAsia="Times New Roman" w:hAnsi="Times New Roman" w:cs="Times New Roman"/>
          <w:b w:val="0"/>
          <w:bCs w:val="0"/>
          <w:i/>
          <w:iCs/>
          <w:strike w:val="0"/>
          <w:color w:val="000000"/>
          <w:spacing w:val="3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av</w:t>
      </w:r>
      <w:r>
        <w:rPr>
          <w:rFonts w:ascii="Times New Roman" w:eastAsia="Times New Roman" w:hAnsi="Times New Roman" w:cs="Times New Roman"/>
          <w:b w:val="0"/>
          <w:bCs w:val="0"/>
          <w:i w:val="0"/>
          <w:iCs w:val="0"/>
          <w:strike w:val="0"/>
          <w:color w:val="000000"/>
          <w:spacing w:val="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47"/>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x</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281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(6.32)</w:t>
      </w:r>
    </w:p>
    <w:p>
      <w:pPr>
        <w:numPr>
          <w:ilvl w:val="0"/>
          <w:numId w:val="33"/>
        </w:numPr>
        <w:bidi w:val="0"/>
        <w:spacing w:before="0" w:after="0" w:line="175" w:lineRule="atLeast"/>
        <w:ind w:right="-200"/>
        <w:jc w:val="both"/>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o</w:t>
      </w:r>
      <w:r>
        <w:rPr>
          <w:rFonts w:ascii="Times New Roman" w:eastAsia="Times New Roman" w:hAnsi="Times New Roman" w:cs="Times New Roman"/>
          <w:b w:val="0"/>
          <w:bCs w:val="0"/>
          <w:i/>
          <w:iCs/>
          <w:strike w:val="0"/>
          <w:color w:val="000000"/>
          <w:spacing w:val="193"/>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p>
    <w:p>
      <w:pPr>
        <w:bidi w:val="0"/>
        <w:spacing w:before="655"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time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derivatives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converted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axial derivatives.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solutions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p>
    <w:p>
      <w:pPr>
        <w:bidi w:val="0"/>
        <w:spacing w:before="170" w:after="0"/>
        <w:ind w:left="1008" w:right="-200" w:firstLine="0"/>
        <w:jc w:val="both"/>
        <w:outlineLvl w:val="9"/>
      </w:pPr>
      <w:r>
        <w:pict>
          <v:shape id="_x0000_i1047" type="#_x0000_t75" style="width:342.24pt;height:263.28pt">
            <v:imagedata r:id="rId26" o:title=""/>
            <w10:anchorlock/>
          </v:shape>
        </w:pict>
      </w:r>
    </w:p>
    <w:p>
      <w:pPr>
        <w:bidi w:val="0"/>
        <w:spacing w:before="435" w:after="0" w:line="322" w:lineRule="atLeast"/>
        <w:ind w:left="2434"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x</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x</w:t>
      </w:r>
      <w:r>
        <w:rPr>
          <w:rFonts w:ascii="Times New Roman" w:eastAsia="Times New Roman" w:hAnsi="Times New Roman" w:cs="Times New Roman"/>
          <w:b w:val="0"/>
          <w:bCs w:val="0"/>
          <w:i w:val="0"/>
          <w:iCs w:val="0"/>
          <w:strike w:val="0"/>
          <w:color w:val="000000"/>
          <w:spacing w:val="126"/>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cos</w:t>
      </w:r>
      <w:r>
        <w:rPr>
          <w:rFonts w:ascii="Times New Roman" w:eastAsia="Times New Roman" w:hAnsi="Times New Roman" w:cs="Times New Roman"/>
          <w:b w:val="0"/>
          <w:bCs w:val="0"/>
          <w:i w:val="0"/>
          <w:iCs w:val="0"/>
          <w:strike w:val="0"/>
          <w:color w:val="000000"/>
          <w:spacing w:val="7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4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x</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7"/>
          <w:sz w:val="24"/>
          <w:szCs w:val="24"/>
          <w:u w:val="none"/>
          <w:rtl w:val="0"/>
        </w:rPr>
        <w:t>sin</w:t>
      </w:r>
      <w:r>
        <w:rPr>
          <w:rFonts w:ascii="Times New Roman" w:eastAsia="Times New Roman" w:hAnsi="Times New Roman" w:cs="Times New Roman"/>
          <w:b w:val="0"/>
          <w:bCs w:val="0"/>
          <w:i w:val="0"/>
          <w:iCs w:val="0"/>
          <w:strike w:val="0"/>
          <w:color w:val="000000"/>
          <w:spacing w:val="65"/>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4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18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225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(6.33)</w:t>
      </w:r>
      <w:r>
        <w:pict>
          <v:shape id="_x0000_s1048" type="#_x0000_t75" style="width:21pt;height:19pt;margin-top:23pt;margin-left:259pt;mso-position-horizontal-relative:page;position:absolute;z-index:-251658240">
            <v:imagedata r:id="rId27" o:title=""/>
            <w10:anchorlock/>
          </v:shape>
        </w:pict>
      </w:r>
      <w:r>
        <w:pict>
          <v:shape id="_x0000_s1049" type="#_x0000_t75" style="width:21pt;height:19pt;margin-top:23pt;margin-left:328pt;mso-position-horizontal-relative:page;position:absolute;z-index:-251657216">
            <v:imagedata r:id="rId28" o:title=""/>
            <w10:anchorlock/>
          </v:shape>
        </w:pict>
      </w:r>
      <w:r>
        <w:pict>
          <v:shape id="_x0000_s1050" type="#_x0000_t75" style="width:21pt;height:19pt;margin-top:23pt;margin-left:365pt;mso-position-horizontal-relative:page;position:absolute;z-index:-251656192">
            <v:imagedata r:id="rId29" o:title=""/>
            <w10:anchorlock/>
          </v:shape>
        </w:pict>
      </w:r>
    </w:p>
    <w:p>
      <w:pPr>
        <w:bidi w:val="0"/>
        <w:spacing w:before="1" w:after="0" w:line="189" w:lineRule="atLeast"/>
        <w:ind w:left="3254" w:right="-200" w:firstLine="0"/>
        <w:jc w:val="both"/>
        <w:outlineLvl w:val="9"/>
        <w:rPr>
          <w:rFonts w:ascii="Times New Roman" w:eastAsia="Times New Roman" w:hAnsi="Times New Roman" w:cs="Times New Roman"/>
          <w:sz w:val="16"/>
          <w:szCs w:val="16"/>
        </w:rPr>
      </w:pPr>
      <w:r>
        <w:rPr>
          <w:rFonts w:ascii="Times New Roman" w:eastAsia="Times New Roman" w:hAnsi="Times New Roman" w:cs="Times New Roman"/>
          <w:b w:val="0"/>
          <w:bCs w:val="0"/>
          <w:i w:val="0"/>
          <w:iCs w:val="0"/>
          <w:strike w:val="0"/>
          <w:color w:val="000000"/>
          <w:spacing w:val="0"/>
          <w:sz w:val="16"/>
          <w:szCs w:val="16"/>
          <w:u w:val="none"/>
          <w:rtl w:val="0"/>
        </w:rPr>
        <w:t>1</w:t>
      </w:r>
      <w:r>
        <w:rPr>
          <w:rFonts w:ascii="Times New Roman" w:eastAsia="Times New Roman" w:hAnsi="Times New Roman" w:cs="Times New Roman"/>
          <w:b w:val="0"/>
          <w:bCs w:val="0"/>
          <w:i/>
          <w:iCs/>
          <w:strike w:val="0"/>
          <w:color w:val="000000"/>
          <w:spacing w:val="644"/>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m</w:t>
      </w:r>
      <w:r>
        <w:rPr>
          <w:rFonts w:ascii="Times New Roman" w:eastAsia="Times New Roman" w:hAnsi="Times New Roman" w:cs="Times New Roman"/>
          <w:b w:val="0"/>
          <w:bCs w:val="0"/>
          <w:i w:val="0"/>
          <w:iCs w:val="0"/>
          <w:strike w:val="0"/>
          <w:color w:val="000000"/>
          <w:spacing w:val="513"/>
          <w:sz w:val="16"/>
          <w:szCs w:val="16"/>
          <w:u w:val="none"/>
          <w:rtl w:val="0"/>
        </w:rPr>
        <w:t xml:space="preserve"> </w:t>
      </w:r>
      <w:r>
        <w:rPr>
          <w:rFonts w:ascii="Times New Roman" w:eastAsia="Times New Roman" w:hAnsi="Times New Roman" w:cs="Times New Roman"/>
          <w:b w:val="0"/>
          <w:bCs w:val="0"/>
          <w:i w:val="0"/>
          <w:iCs w:val="0"/>
          <w:strike w:val="0"/>
          <w:color w:val="000000"/>
          <w:spacing w:val="0"/>
          <w:sz w:val="16"/>
          <w:szCs w:val="16"/>
          <w:u w:val="none"/>
          <w:rtl w:val="0"/>
        </w:rPr>
        <w:t>1</w:t>
      </w:r>
      <w:r>
        <w:rPr>
          <w:rFonts w:ascii="Times New Roman" w:eastAsia="Times New Roman" w:hAnsi="Times New Roman" w:cs="Times New Roman"/>
          <w:b w:val="0"/>
          <w:bCs w:val="0"/>
          <w:i/>
          <w:iCs/>
          <w:strike w:val="0"/>
          <w:color w:val="000000"/>
          <w:spacing w:val="592"/>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m</w:t>
      </w:r>
      <w:r>
        <w:rPr>
          <w:rFonts w:ascii="Times New Roman" w:eastAsia="Times New Roman" w:hAnsi="Times New Roman" w:cs="Times New Roman"/>
          <w:b w:val="0"/>
          <w:bCs w:val="0"/>
          <w:i/>
          <w:iCs/>
          <w:strike w:val="0"/>
          <w:color w:val="000000"/>
          <w:spacing w:val="585"/>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m</w:t>
      </w:r>
    </w:p>
    <w:p>
      <w:pPr>
        <w:bidi w:val="0"/>
        <w:spacing w:before="756" w:after="0" w:line="322" w:lineRule="atLeast"/>
        <w:ind w:left="240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x</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val="0"/>
          <w:iCs w:val="0"/>
          <w:strike w:val="0"/>
          <w:color w:val="000000"/>
          <w:spacing w:val="4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separator/>
      </w:r>
      <w:r>
        <w:rPr>
          <w:rFonts w:ascii="Times New Roman" w:eastAsia="Times New Roman" w:hAnsi="Times New Roman" w:cs="Times New Roman"/>
          <w:b w:val="0"/>
          <w:bCs w:val="0"/>
          <w:i/>
          <w:iCs/>
          <w:strike w:val="0"/>
          <w:color w:val="000000"/>
          <w:spacing w:val="0"/>
          <w:sz w:val="24"/>
          <w:szCs w:val="24"/>
          <w:u w:val="none"/>
          <w:rtl w:val="0"/>
        </w:rPr>
        <w:t>x</w:t>
      </w:r>
      <w:r>
        <w:rPr>
          <w:rFonts w:ascii="Times New Roman" w:eastAsia="Times New Roman" w:hAnsi="Times New Roman" w:cs="Times New Roman"/>
          <w:b w:val="0"/>
          <w:bCs w:val="0"/>
          <w:i w:val="0"/>
          <w:iCs w:val="0"/>
          <w:strike w:val="0"/>
          <w:color w:val="000000"/>
          <w:spacing w:val="60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sin</w:t>
      </w:r>
      <w:r>
        <w:rPr>
          <w:rFonts w:ascii="Times New Roman" w:eastAsia="Times New Roman" w:hAnsi="Times New Roman" w:cs="Times New Roman"/>
          <w:b w:val="0"/>
          <w:bCs w:val="0"/>
          <w:i w:val="0"/>
          <w:iCs w:val="0"/>
          <w:strike w:val="0"/>
          <w:color w:val="000000"/>
          <w:spacing w:val="70"/>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4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x</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12"/>
          <w:sz w:val="24"/>
          <w:szCs w:val="24"/>
          <w:u w:val="none"/>
          <w:rtl w:val="0"/>
        </w:rPr>
        <w:t>cos</w:t>
      </w:r>
      <w:r>
        <w:rPr>
          <w:rFonts w:ascii="Times New Roman" w:eastAsia="Times New Roman" w:hAnsi="Times New Roman" w:cs="Times New Roman"/>
          <w:b w:val="0"/>
          <w:bCs w:val="0"/>
          <w:i w:val="0"/>
          <w:iCs w:val="0"/>
          <w:strike w:val="0"/>
          <w:color w:val="000000"/>
          <w:spacing w:val="7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222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(6.34)</w:t>
      </w:r>
      <w:r>
        <w:pict>
          <v:shape id="_x0000_s1051" type="#_x0000_t75" style="width:21pt;height:19pt;margin-top:39.41pt;margin-left:253pt;mso-position-horizontal-relative:page;position:absolute;z-index:-251655168">
            <v:imagedata r:id="rId30" o:title=""/>
            <w10:anchorlock/>
          </v:shape>
        </w:pict>
      </w:r>
      <w:r>
        <w:pict>
          <v:shape id="_x0000_s1052" type="#_x0000_t75" style="width:21pt;height:19pt;margin-top:39.41pt;margin-left:290pt;mso-position-horizontal-relative:page;position:absolute;z-index:-251654144">
            <v:imagedata r:id="rId31" o:title=""/>
            <w10:anchorlock/>
          </v:shape>
        </w:pict>
      </w:r>
      <w:r>
        <w:pict>
          <v:shape id="_x0000_s1053" type="#_x0000_t75" style="width:21pt;height:19pt;margin-top:39.41pt;margin-left:362pt;mso-position-horizontal-relative:page;position:absolute;z-index:-251653120">
            <v:imagedata r:id="rId32" o:title=""/>
            <w10:anchorlock/>
          </v:shape>
        </w:pict>
      </w:r>
    </w:p>
    <w:p>
      <w:pPr>
        <w:bidi w:val="0"/>
        <w:spacing w:before="1" w:after="0" w:line="189" w:lineRule="atLeast"/>
        <w:ind w:left="3456" w:right="-200" w:firstLine="0"/>
        <w:jc w:val="both"/>
        <w:outlineLvl w:val="9"/>
        <w:rPr>
          <w:rFonts w:ascii="Times New Roman" w:eastAsia="Times New Roman" w:hAnsi="Times New Roman" w:cs="Times New Roman"/>
          <w:sz w:val="16"/>
          <w:szCs w:val="16"/>
        </w:rPr>
      </w:pPr>
      <w:r>
        <w:rPr>
          <w:rFonts w:ascii="Times New Roman" w:eastAsia="Times New Roman" w:hAnsi="Times New Roman" w:cs="Times New Roman"/>
          <w:b w:val="0"/>
          <w:bCs w:val="0"/>
          <w:i w:val="0"/>
          <w:iCs w:val="0"/>
          <w:strike w:val="0"/>
          <w:color w:val="000000"/>
          <w:spacing w:val="0"/>
          <w:sz w:val="16"/>
          <w:szCs w:val="16"/>
          <w:u w:val="none"/>
          <w:rtl w:val="0"/>
        </w:rPr>
        <w:t>1</w:t>
      </w:r>
      <w:r>
        <w:rPr>
          <w:rFonts w:ascii="Times New Roman" w:eastAsia="Times New Roman" w:hAnsi="Times New Roman" w:cs="Times New Roman"/>
          <w:b w:val="0"/>
          <w:bCs w:val="0"/>
          <w:i/>
          <w:iCs/>
          <w:strike w:val="0"/>
          <w:color w:val="000000"/>
          <w:spacing w:val="323"/>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m</w:t>
      </w:r>
      <w:r>
        <w:rPr>
          <w:rFonts w:ascii="Times New Roman" w:eastAsia="Times New Roman" w:hAnsi="Times New Roman" w:cs="Times New Roman"/>
          <w:b w:val="0"/>
          <w:bCs w:val="0"/>
          <w:i/>
          <w:iCs/>
          <w:strike w:val="0"/>
          <w:color w:val="000000"/>
          <w:spacing w:val="585"/>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m</w:t>
      </w:r>
      <w:r>
        <w:rPr>
          <w:rFonts w:ascii="Times New Roman" w:eastAsia="Times New Roman" w:hAnsi="Times New Roman" w:cs="Times New Roman"/>
          <w:b w:val="0"/>
          <w:bCs w:val="0"/>
          <w:i w:val="0"/>
          <w:iCs w:val="0"/>
          <w:strike w:val="0"/>
          <w:color w:val="000000"/>
          <w:spacing w:val="513"/>
          <w:sz w:val="16"/>
          <w:szCs w:val="16"/>
          <w:u w:val="none"/>
          <w:rtl w:val="0"/>
        </w:rPr>
        <w:t xml:space="preserve"> </w:t>
      </w:r>
      <w:r>
        <w:rPr>
          <w:rFonts w:ascii="Times New Roman" w:eastAsia="Times New Roman" w:hAnsi="Times New Roman" w:cs="Times New Roman"/>
          <w:b w:val="0"/>
          <w:bCs w:val="0"/>
          <w:i w:val="0"/>
          <w:iCs w:val="0"/>
          <w:strike w:val="0"/>
          <w:color w:val="000000"/>
          <w:spacing w:val="0"/>
          <w:sz w:val="16"/>
          <w:szCs w:val="16"/>
          <w:u w:val="none"/>
          <w:rtl w:val="0"/>
        </w:rPr>
        <w:t>1</w:t>
      </w:r>
      <w:r>
        <w:rPr>
          <w:rFonts w:ascii="Times New Roman" w:eastAsia="Times New Roman" w:hAnsi="Times New Roman" w:cs="Times New Roman"/>
          <w:b w:val="0"/>
          <w:bCs w:val="0"/>
          <w:i/>
          <w:iCs/>
          <w:strike w:val="0"/>
          <w:color w:val="000000"/>
          <w:spacing w:val="654"/>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m</w:t>
      </w:r>
    </w:p>
    <w:p>
      <w:pPr>
        <w:bidi w:val="0"/>
        <w:spacing w:before="756" w:after="0" w:line="322" w:lineRule="atLeast"/>
        <w:ind w:left="2434"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y</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y</w:t>
      </w:r>
      <w:r>
        <w:rPr>
          <w:rFonts w:ascii="Times New Roman" w:eastAsia="Times New Roman" w:hAnsi="Times New Roman" w:cs="Times New Roman"/>
          <w:b w:val="0"/>
          <w:bCs w:val="0"/>
          <w:i w:val="0"/>
          <w:iCs w:val="0"/>
          <w:strike w:val="0"/>
          <w:color w:val="000000"/>
          <w:spacing w:val="126"/>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cos</w:t>
      </w:r>
      <w:r>
        <w:rPr>
          <w:rFonts w:ascii="Times New Roman" w:eastAsia="Times New Roman" w:hAnsi="Times New Roman" w:cs="Times New Roman"/>
          <w:b w:val="0"/>
          <w:bCs w:val="0"/>
          <w:i w:val="0"/>
          <w:iCs w:val="0"/>
          <w:strike w:val="0"/>
          <w:color w:val="000000"/>
          <w:spacing w:val="7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4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y</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7"/>
          <w:sz w:val="24"/>
          <w:szCs w:val="24"/>
          <w:u w:val="none"/>
          <w:rtl w:val="0"/>
        </w:rPr>
        <w:t>sin</w:t>
      </w:r>
      <w:r>
        <w:rPr>
          <w:rFonts w:ascii="Times New Roman" w:eastAsia="Times New Roman" w:hAnsi="Times New Roman" w:cs="Times New Roman"/>
          <w:b w:val="0"/>
          <w:bCs w:val="0"/>
          <w:i w:val="0"/>
          <w:iCs w:val="0"/>
          <w:strike w:val="0"/>
          <w:color w:val="000000"/>
          <w:spacing w:val="65"/>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4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18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225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(6.35)</w:t>
      </w:r>
      <w:r>
        <w:pict>
          <v:shape id="_x0000_s1054" type="#_x0000_t75" style="width:21pt;height:20pt;margin-top:38.77pt;margin-left:259pt;mso-position-horizontal-relative:page;position:absolute;z-index:-251652096">
            <v:imagedata r:id="rId33" o:title=""/>
            <w10:anchorlock/>
          </v:shape>
        </w:pict>
      </w:r>
      <w:r>
        <w:pict>
          <v:shape id="_x0000_s1055" type="#_x0000_t75" style="width:21pt;height:20pt;margin-top:38.77pt;margin-left:328pt;mso-position-horizontal-relative:page;position:absolute;z-index:-251651072">
            <v:imagedata r:id="rId34" o:title=""/>
            <w10:anchorlock/>
          </v:shape>
        </w:pict>
      </w:r>
      <w:r>
        <w:pict>
          <v:shape id="_x0000_s1056" type="#_x0000_t75" style="width:21pt;height:20pt;margin-top:38.77pt;margin-left:365pt;mso-position-horizontal-relative:page;position:absolute;z-index:-251650048">
            <v:imagedata r:id="rId35" o:title=""/>
            <w10:anchorlock/>
          </v:shape>
        </w:pict>
      </w:r>
    </w:p>
    <w:p>
      <w:pPr>
        <w:bidi w:val="0"/>
        <w:spacing w:before="1" w:after="0" w:line="189" w:lineRule="atLeast"/>
        <w:ind w:left="3254" w:right="-200" w:firstLine="0"/>
        <w:jc w:val="both"/>
        <w:outlineLvl w:val="9"/>
        <w:rPr>
          <w:rFonts w:ascii="Times New Roman" w:eastAsia="Times New Roman" w:hAnsi="Times New Roman" w:cs="Times New Roman"/>
          <w:sz w:val="16"/>
          <w:szCs w:val="16"/>
        </w:rPr>
      </w:pPr>
      <w:r>
        <w:rPr>
          <w:rFonts w:ascii="Times New Roman" w:eastAsia="Times New Roman" w:hAnsi="Times New Roman" w:cs="Times New Roman"/>
          <w:b w:val="0"/>
          <w:bCs w:val="0"/>
          <w:i w:val="0"/>
          <w:iCs w:val="0"/>
          <w:strike w:val="0"/>
          <w:color w:val="000000"/>
          <w:spacing w:val="0"/>
          <w:sz w:val="16"/>
          <w:szCs w:val="16"/>
          <w:u w:val="none"/>
          <w:rtl w:val="0"/>
        </w:rPr>
        <w:t>1</w:t>
      </w:r>
      <w:r>
        <w:rPr>
          <w:rFonts w:ascii="Times New Roman" w:eastAsia="Times New Roman" w:hAnsi="Times New Roman" w:cs="Times New Roman"/>
          <w:b w:val="0"/>
          <w:bCs w:val="0"/>
          <w:i/>
          <w:iCs/>
          <w:strike w:val="0"/>
          <w:color w:val="000000"/>
          <w:spacing w:val="644"/>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m</w:t>
      </w:r>
      <w:r>
        <w:rPr>
          <w:rFonts w:ascii="Times New Roman" w:eastAsia="Times New Roman" w:hAnsi="Times New Roman" w:cs="Times New Roman"/>
          <w:b w:val="0"/>
          <w:bCs w:val="0"/>
          <w:i w:val="0"/>
          <w:iCs w:val="0"/>
          <w:strike w:val="0"/>
          <w:color w:val="000000"/>
          <w:spacing w:val="513"/>
          <w:sz w:val="16"/>
          <w:szCs w:val="16"/>
          <w:u w:val="none"/>
          <w:rtl w:val="0"/>
        </w:rPr>
        <w:t xml:space="preserve"> </w:t>
      </w:r>
      <w:r>
        <w:rPr>
          <w:rFonts w:ascii="Times New Roman" w:eastAsia="Times New Roman" w:hAnsi="Times New Roman" w:cs="Times New Roman"/>
          <w:b w:val="0"/>
          <w:bCs w:val="0"/>
          <w:i w:val="0"/>
          <w:iCs w:val="0"/>
          <w:strike w:val="0"/>
          <w:color w:val="000000"/>
          <w:spacing w:val="0"/>
          <w:sz w:val="16"/>
          <w:szCs w:val="16"/>
          <w:u w:val="none"/>
          <w:rtl w:val="0"/>
        </w:rPr>
        <w:t>1</w:t>
      </w:r>
      <w:r>
        <w:rPr>
          <w:rFonts w:ascii="Times New Roman" w:eastAsia="Times New Roman" w:hAnsi="Times New Roman" w:cs="Times New Roman"/>
          <w:b w:val="0"/>
          <w:bCs w:val="0"/>
          <w:i/>
          <w:iCs/>
          <w:strike w:val="0"/>
          <w:color w:val="000000"/>
          <w:spacing w:val="592"/>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m</w:t>
      </w:r>
      <w:r>
        <w:rPr>
          <w:rFonts w:ascii="Times New Roman" w:eastAsia="Times New Roman" w:hAnsi="Times New Roman" w:cs="Times New Roman"/>
          <w:b w:val="0"/>
          <w:bCs w:val="0"/>
          <w:i/>
          <w:iCs/>
          <w:strike w:val="0"/>
          <w:color w:val="000000"/>
          <w:spacing w:val="585"/>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m</w:t>
      </w:r>
    </w:p>
    <w:p>
      <w:pPr>
        <w:bidi w:val="0"/>
        <w:spacing w:before="756" w:after="0" w:line="322" w:lineRule="atLeast"/>
        <w:ind w:left="2472"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y</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47"/>
          <w:sz w:val="24"/>
          <w:szCs w:val="24"/>
          <w:u w:val="none"/>
          <w:rtl w:val="0"/>
        </w:rPr>
        <w:t xml:space="preserve"> </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y</w:t>
      </w:r>
      <w:r>
        <w:rPr>
          <w:rFonts w:ascii="Times New Roman" w:eastAsia="Times New Roman" w:hAnsi="Times New Roman" w:cs="Times New Roman"/>
          <w:b w:val="0"/>
          <w:bCs w:val="0"/>
          <w:i w:val="0"/>
          <w:iCs w:val="0"/>
          <w:strike w:val="0"/>
          <w:color w:val="000000"/>
          <w:spacing w:val="60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sin</w:t>
      </w:r>
      <w:r>
        <w:rPr>
          <w:rFonts w:ascii="Times New Roman" w:eastAsia="Times New Roman" w:hAnsi="Times New Roman" w:cs="Times New Roman"/>
          <w:b w:val="0"/>
          <w:bCs w:val="0"/>
          <w:i w:val="0"/>
          <w:iCs w:val="0"/>
          <w:strike w:val="0"/>
          <w:color w:val="000000"/>
          <w:spacing w:val="70"/>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43"/>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footnoteRef/>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y</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12"/>
          <w:sz w:val="24"/>
          <w:szCs w:val="24"/>
          <w:u w:val="none"/>
          <w:rtl w:val="0"/>
        </w:rPr>
        <w:t>cos</w:t>
      </w:r>
      <w:r>
        <w:rPr>
          <w:rFonts w:ascii="Times New Roman" w:eastAsia="Times New Roman" w:hAnsi="Times New Roman" w:cs="Times New Roman"/>
          <w:b w:val="0"/>
          <w:bCs w:val="0"/>
          <w:i w:val="0"/>
          <w:iCs w:val="0"/>
          <w:strike w:val="0"/>
          <w:color w:val="000000"/>
          <w:spacing w:val="7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229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(6.36)</w:t>
      </w:r>
      <w:r>
        <w:pict>
          <v:shape id="_x0000_s1057" type="#_x0000_t75" style="width:21pt;height:19pt;margin-top:39.13pt;margin-left:250pt;mso-position-horizontal-relative:page;position:absolute;z-index:-251649024">
            <v:imagedata r:id="rId36" o:title=""/>
            <w10:anchorlock/>
          </v:shape>
        </w:pict>
      </w:r>
      <w:r>
        <w:pict>
          <v:shape id="_x0000_s1058" type="#_x0000_t75" style="width:20pt;height:19pt;margin-top:39.13pt;margin-left:287pt;mso-position-horizontal-relative:page;position:absolute;z-index:-251648000">
            <v:imagedata r:id="rId37" o:title=""/>
            <w10:anchorlock/>
          </v:shape>
        </w:pict>
      </w:r>
      <w:r>
        <w:pict>
          <v:shape id="_x0000_s1059" type="#_x0000_t75" style="width:21pt;height:19pt;margin-top:39.13pt;margin-left:358pt;mso-position-horizontal-relative:page;position:absolute;z-index:-251646976">
            <v:imagedata r:id="rId38" o:title=""/>
            <w10:anchorlock/>
          </v:shape>
        </w:pict>
      </w:r>
    </w:p>
    <w:p>
      <w:pPr>
        <w:bidi w:val="0"/>
        <w:spacing w:before="1" w:after="0" w:line="189" w:lineRule="atLeast"/>
        <w:ind w:left="3384" w:right="-200" w:firstLine="0"/>
        <w:jc w:val="both"/>
        <w:outlineLvl w:val="9"/>
        <w:rPr>
          <w:rFonts w:ascii="Times New Roman" w:eastAsia="Times New Roman" w:hAnsi="Times New Roman" w:cs="Times New Roman"/>
          <w:sz w:val="16"/>
          <w:szCs w:val="16"/>
        </w:rPr>
      </w:pPr>
      <w:r>
        <w:rPr>
          <w:rFonts w:ascii="Times New Roman" w:eastAsia="Times New Roman" w:hAnsi="Times New Roman" w:cs="Times New Roman"/>
          <w:b w:val="0"/>
          <w:bCs w:val="0"/>
          <w:i w:val="0"/>
          <w:iCs w:val="0"/>
          <w:strike w:val="0"/>
          <w:color w:val="000000"/>
          <w:spacing w:val="0"/>
          <w:sz w:val="16"/>
          <w:szCs w:val="16"/>
          <w:u w:val="none"/>
          <w:rtl w:val="0"/>
        </w:rPr>
        <w:t>1</w:t>
      </w:r>
      <w:r>
        <w:rPr>
          <w:rFonts w:ascii="Times New Roman" w:eastAsia="Times New Roman" w:hAnsi="Times New Roman" w:cs="Times New Roman"/>
          <w:b w:val="0"/>
          <w:bCs w:val="0"/>
          <w:i/>
          <w:iCs/>
          <w:strike w:val="0"/>
          <w:color w:val="000000"/>
          <w:spacing w:val="323"/>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m</w:t>
      </w:r>
      <w:r>
        <w:rPr>
          <w:rFonts w:ascii="Times New Roman" w:eastAsia="Times New Roman" w:hAnsi="Times New Roman" w:cs="Times New Roman"/>
          <w:b w:val="0"/>
          <w:bCs w:val="0"/>
          <w:i/>
          <w:iCs/>
          <w:strike w:val="0"/>
          <w:color w:val="000000"/>
          <w:spacing w:val="585"/>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m</w:t>
      </w:r>
      <w:r>
        <w:rPr>
          <w:rFonts w:ascii="Times New Roman" w:eastAsia="Times New Roman" w:hAnsi="Times New Roman" w:cs="Times New Roman"/>
          <w:b w:val="0"/>
          <w:bCs w:val="0"/>
          <w:i w:val="0"/>
          <w:iCs w:val="0"/>
          <w:strike w:val="0"/>
          <w:color w:val="000000"/>
          <w:spacing w:val="513"/>
          <w:sz w:val="16"/>
          <w:szCs w:val="16"/>
          <w:u w:val="none"/>
          <w:rtl w:val="0"/>
        </w:rPr>
        <w:t xml:space="preserve"> </w:t>
      </w:r>
      <w:r>
        <w:rPr>
          <w:rFonts w:ascii="Times New Roman" w:eastAsia="Times New Roman" w:hAnsi="Times New Roman" w:cs="Times New Roman"/>
          <w:b w:val="0"/>
          <w:bCs w:val="0"/>
          <w:i w:val="0"/>
          <w:iCs w:val="0"/>
          <w:strike w:val="0"/>
          <w:color w:val="000000"/>
          <w:spacing w:val="0"/>
          <w:sz w:val="16"/>
          <w:szCs w:val="16"/>
          <w:u w:val="none"/>
          <w:rtl w:val="0"/>
        </w:rPr>
        <w:t>1</w:t>
      </w:r>
      <w:r>
        <w:rPr>
          <w:rFonts w:ascii="Times New Roman" w:eastAsia="Times New Roman" w:hAnsi="Times New Roman" w:cs="Times New Roman"/>
          <w:b w:val="0"/>
          <w:bCs w:val="0"/>
          <w:i/>
          <w:iCs/>
          <w:strike w:val="0"/>
          <w:color w:val="000000"/>
          <w:spacing w:val="654"/>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m</w:t>
      </w:r>
    </w:p>
    <w:p>
      <w:pPr>
        <w:bidi w:val="0"/>
        <w:spacing w:before="621"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where</w:t>
      </w:r>
      <w:r>
        <w:rPr>
          <w:rFonts w:ascii="Times New Roman" w:eastAsia="Times New Roman" w:hAnsi="Times New Roman" w:cs="Times New Roman"/>
          <w:b w:val="0"/>
          <w:bCs w:val="0"/>
          <w:i/>
          <w:iCs/>
          <w:strike w:val="0"/>
          <w:color w:val="000000"/>
          <w:spacing w:val="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x</w:t>
      </w:r>
      <w:r>
        <w:rPr>
          <w:rFonts w:ascii="Times New Roman" w:eastAsia="Times New Roman" w:hAnsi="Times New Roman" w:cs="Times New Roman"/>
          <w:b w:val="0"/>
          <w:bCs w:val="0"/>
          <w:i w:val="0"/>
          <w:iCs w:val="0"/>
          <w:strike w:val="0"/>
          <w:color w:val="000000"/>
          <w:spacing w:val="1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5"/>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y</w:t>
      </w:r>
      <w:r>
        <w:rPr>
          <w:rFonts w:ascii="Times New Roman" w:eastAsia="Times New Roman" w:hAnsi="Times New Roman" w:cs="Times New Roman"/>
          <w:b w:val="0"/>
          <w:bCs w:val="0"/>
          <w:i w:val="0"/>
          <w:iCs w:val="0"/>
          <w:strike w:val="0"/>
          <w:color w:val="000000"/>
          <w:spacing w:val="1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iCs/>
          <w:strike w:val="0"/>
          <w:color w:val="000000"/>
          <w:spacing w:val="5"/>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x</w:t>
      </w:r>
      <w:r>
        <w:rPr>
          <w:rFonts w:ascii="Times New Roman" w:eastAsia="Times New Roman" w:hAnsi="Times New Roman" w:cs="Times New Roman"/>
          <w:b w:val="0"/>
          <w:bCs w:val="0"/>
          <w:i w:val="0"/>
          <w:iCs w:val="0"/>
          <w:strike w:val="0"/>
          <w:color w:val="000000"/>
          <w:spacing w:val="1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y</w:t>
      </w:r>
      <w:r>
        <w:rPr>
          <w:rFonts w:ascii="Times New Roman" w:eastAsia="Times New Roman" w:hAnsi="Times New Roman" w:cs="Times New Roman"/>
          <w:b w:val="0"/>
          <w:bCs w:val="0"/>
          <w:i w:val="0"/>
          <w:iCs w:val="0"/>
          <w:strike w:val="0"/>
          <w:color w:val="000000"/>
          <w:spacing w:val="1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 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initial positions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angles.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parameter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46"/>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p>
    <w:p>
      <w:pPr>
        <w:bidi w:val="0"/>
        <w:spacing w:before="1" w:after="0" w:line="159" w:lineRule="atLeast"/>
        <w:ind w:left="749"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1</w:t>
      </w:r>
      <w:r>
        <w:rPr>
          <w:rFonts w:ascii="Times New Roman" w:eastAsia="Times New Roman" w:hAnsi="Times New Roman" w:cs="Times New Roman"/>
          <w:b w:val="0"/>
          <w:bCs w:val="0"/>
          <w:i/>
          <w:iCs/>
          <w:strike w:val="0"/>
          <w:color w:val="000000"/>
          <w:spacing w:val="194"/>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1</w:t>
      </w:r>
      <w:r>
        <w:rPr>
          <w:rFonts w:ascii="Times New Roman" w:eastAsia="Times New Roman" w:hAnsi="Times New Roman" w:cs="Times New Roman"/>
          <w:b w:val="0"/>
          <w:bCs w:val="0"/>
          <w:i/>
          <w:iCs/>
          <w:strike w:val="0"/>
          <w:color w:val="000000"/>
          <w:spacing w:val="194"/>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1</w:t>
      </w:r>
      <w:r>
        <w:rPr>
          <w:rFonts w:ascii="Times New Roman" w:eastAsia="Times New Roman" w:hAnsi="Times New Roman" w:cs="Times New Roman"/>
          <w:b w:val="0"/>
          <w:bCs w:val="0"/>
          <w:i/>
          <w:iCs/>
          <w:strike w:val="0"/>
          <w:color w:val="000000"/>
          <w:spacing w:val="636"/>
          <w:sz w:val="14"/>
          <w:szCs w:val="14"/>
          <w:u w:val="none"/>
          <w:rtl w:val="0"/>
        </w:rPr>
        <w:t xml:space="preserve"> </w:t>
      </w:r>
      <w:r>
        <w:rPr>
          <w:rFonts w:ascii="Times New Roman" w:eastAsia="Times New Roman" w:hAnsi="Times New Roman" w:cs="Times New Roman"/>
          <w:b w:val="0"/>
          <w:bCs w:val="0"/>
          <w:i/>
          <w:iCs/>
          <w:strike w:val="0"/>
          <w:color w:val="000000"/>
          <w:spacing w:val="0"/>
          <w:sz w:val="14"/>
          <w:szCs w:val="14"/>
          <w:u w:val="none"/>
          <w:rtl w:val="0"/>
        </w:rPr>
        <w:t>1</w:t>
      </w:r>
      <w:r>
        <w:rPr>
          <w:rFonts w:ascii="Times New Roman" w:eastAsia="Times New Roman" w:hAnsi="Times New Roman" w:cs="Times New Roman"/>
          <w:b w:val="0"/>
          <w:bCs w:val="0"/>
          <w:i w:val="0"/>
          <w:iCs w:val="0"/>
          <w:strike w:val="0"/>
          <w:color w:val="000000"/>
          <w:spacing w:val="4970"/>
          <w:sz w:val="14"/>
          <w:szCs w:val="14"/>
          <w:u w:val="none"/>
          <w:rtl w:val="0"/>
        </w:rPr>
        <w:t xml:space="preserve"> </w:t>
      </w:r>
      <w:r>
        <w:rPr>
          <w:rFonts w:ascii="Times New Roman" w:eastAsia="Times New Roman" w:hAnsi="Times New Roman" w:cs="Times New Roman"/>
          <w:b w:val="0"/>
          <w:bCs w:val="0"/>
          <w:i w:val="0"/>
          <w:iCs w:val="0"/>
          <w:strike w:val="0"/>
          <w:color w:val="000000"/>
          <w:spacing w:val="0"/>
          <w:sz w:val="14"/>
          <w:szCs w:val="14"/>
          <w:u w:val="none"/>
          <w:rtl w:val="0"/>
        </w:rPr>
        <w:t>m</w:t>
      </w:r>
    </w:p>
    <w:p>
      <w:pPr>
        <w:bidi w:val="0"/>
        <w:spacing w:before="488" w:after="0"/>
        <w:ind w:left="1579" w:right="-200" w:firstLine="0"/>
        <w:jc w:val="both"/>
        <w:outlineLvl w:val="9"/>
      </w:pPr>
      <w:r>
        <w:pict>
          <v:shape id="_x0000_i1060" type="#_x0000_t75" style="width:234.24pt;height:309.6pt">
            <v:imagedata r:id="rId39" o:title=""/>
            <w10:anchorlock/>
          </v:shape>
        </w:pict>
      </w:r>
    </w:p>
    <w:p>
      <w:pPr>
        <w:numPr>
          <w:ilvl w:val="0"/>
          <w:numId w:val="34"/>
        </w:numPr>
        <w:bidi w:val="0"/>
        <w:spacing w:before="151" w:after="0" w:line="308" w:lineRule="atLeast"/>
        <w:ind w:right="-200"/>
        <w:jc w:val="both"/>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qB</w:t>
      </w:r>
      <w:r>
        <w:rPr>
          <w:rFonts w:ascii="Times New Roman" w:eastAsia="Times New Roman" w:hAnsi="Times New Roman" w:cs="Times New Roman"/>
          <w:b w:val="0"/>
          <w:bCs w:val="0"/>
          <w:i w:val="0"/>
          <w:iCs w:val="0"/>
          <w:strike w:val="0"/>
          <w:color w:val="000000"/>
          <w:spacing w:val="2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separator/>
      </w:r>
      <w:r>
        <w:rPr>
          <w:rFonts w:ascii="Times New Roman" w:eastAsia="Times New Roman" w:hAnsi="Times New Roman" w:cs="Times New Roman"/>
          <w:b w:val="0"/>
          <w:bCs w:val="0"/>
          <w:i/>
          <w:iCs/>
          <w:strike w:val="0"/>
          <w:color w:val="000000"/>
          <w:spacing w:val="0"/>
          <w:sz w:val="24"/>
          <w:szCs w:val="24"/>
          <w:u w:val="none"/>
          <w:rtl w:val="0"/>
        </w:rPr>
        <w:t>m</w:t>
      </w:r>
      <w:r>
        <w:rPr>
          <w:rFonts w:ascii="Times New Roman" w:eastAsia="Times New Roman" w:hAnsi="Times New Roman" w:cs="Times New Roman"/>
          <w:b w:val="0"/>
          <w:bCs w:val="0"/>
          <w:i/>
          <w:iCs/>
          <w:strike w:val="0"/>
          <w:color w:val="000000"/>
          <w:spacing w:val="3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av</w:t>
      </w:r>
      <w:r>
        <w:rPr>
          <w:rFonts w:ascii="Times New Roman" w:eastAsia="Times New Roman" w:hAnsi="Times New Roman" w:cs="Times New Roman"/>
          <w:b w:val="0"/>
          <w:bCs w:val="0"/>
          <w:i w:val="0"/>
          <w:iCs w:val="0"/>
          <w:strike w:val="0"/>
          <w:color w:val="000000"/>
          <w:spacing w:val="217"/>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w:t>
      </w:r>
      <w:r>
        <w:rPr>
          <w:rFonts w:ascii="Times New Roman" w:eastAsia="Times New Roman" w:hAnsi="Times New Roman" w:cs="Times New Roman"/>
          <w:b w:val="0"/>
          <w:bCs w:val="0"/>
          <w:i/>
          <w:iCs/>
          <w:strike w:val="0"/>
          <w:color w:val="000000"/>
          <w:spacing w:val="1"/>
          <w:sz w:val="24"/>
          <w:szCs w:val="24"/>
          <w:u w:val="none"/>
          <w:rtl w:val="0"/>
        </w:rPr>
        <w:t>m</w:t>
      </w:r>
      <w:r>
        <w:rPr>
          <w:rFonts w:ascii="Times New Roman" w:eastAsia="Times New Roman" w:hAnsi="Times New Roman" w:cs="Times New Roman"/>
          <w:b w:val="0"/>
          <w:bCs w:val="0"/>
          <w:i w:val="0"/>
          <w:iCs w:val="0"/>
          <w:strike w:val="0"/>
          <w:color w:val="000000"/>
          <w:spacing w:val="0"/>
          <w:sz w:val="16"/>
          <w:szCs w:val="16"/>
          <w:u w:val="none"/>
          <w:rtl w:val="0"/>
        </w:rPr>
        <w:t xml:space="preserve"> </w:t>
        <w:footnoteRef/>
      </w:r>
      <w:r>
        <w:rPr>
          <w:rFonts w:ascii="Times New Roman" w:eastAsia="Times New Roman" w:hAnsi="Times New Roman" w:cs="Times New Roman"/>
          <w:b w:val="0"/>
          <w:bCs w:val="0"/>
          <w:i w:val="0"/>
          <w:iCs w:val="0"/>
          <w:strike w:val="0"/>
          <w:color w:val="000000"/>
          <w:spacing w:val="0"/>
          <w:sz w:val="16"/>
          <w:szCs w:val="16"/>
          <w:u w:val="none"/>
          <w:rtl w:val="0"/>
        </w:rPr>
        <w:t>2</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297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(6.37)</w:t>
      </w:r>
    </w:p>
    <w:p>
      <w:pPr>
        <w:bidi w:val="0"/>
        <w:spacing w:before="1" w:after="0" w:line="175" w:lineRule="atLeast"/>
        <w:ind w:left="3274" w:right="-200" w:firstLine="0"/>
        <w:jc w:val="both"/>
        <w:outlineLvl w:val="9"/>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m</w:t>
      </w:r>
      <w:r>
        <w:rPr>
          <w:rFonts w:ascii="Times New Roman" w:eastAsia="Times New Roman" w:hAnsi="Times New Roman" w:cs="Times New Roman"/>
          <w:b w:val="0"/>
          <w:bCs w:val="0"/>
          <w:i/>
          <w:iCs/>
          <w:strike w:val="0"/>
          <w:color w:val="000000"/>
          <w:spacing w:val="590"/>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o</w:t>
      </w:r>
      <w:r>
        <w:rPr>
          <w:rFonts w:ascii="Times New Roman" w:eastAsia="Times New Roman" w:hAnsi="Times New Roman" w:cs="Times New Roman"/>
          <w:b w:val="0"/>
          <w:bCs w:val="0"/>
          <w:i/>
          <w:iCs/>
          <w:strike w:val="0"/>
          <w:color w:val="000000"/>
          <w:spacing w:val="318"/>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o</w:t>
      </w:r>
      <w:r>
        <w:rPr>
          <w:rFonts w:ascii="Times New Roman" w:eastAsia="Times New Roman" w:hAnsi="Times New Roman" w:cs="Times New Roman"/>
          <w:b w:val="0"/>
          <w:bCs w:val="0"/>
          <w:i/>
          <w:iCs/>
          <w:strike w:val="0"/>
          <w:color w:val="000000"/>
          <w:spacing w:val="193"/>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p>
    <w:p>
      <w:pPr>
        <w:bidi w:val="0"/>
        <w:spacing w:before="655"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where</w:t>
      </w:r>
      <w:r>
        <w:rPr>
          <w:rFonts w:ascii="Times New Roman" w:eastAsia="Times New Roman" w:hAnsi="Times New Roman" w:cs="Times New Roman"/>
          <w:b w:val="0"/>
          <w:bCs w:val="0"/>
          <w:i/>
          <w:iCs/>
          <w:strike w:val="0"/>
          <w:color w:val="000000"/>
          <w:spacing w:val="1"/>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B</w:t>
      </w:r>
      <w:r>
        <w:rPr>
          <w:rFonts w:ascii="Times New Roman" w:eastAsia="Times New Roman" w:hAnsi="Times New Roman" w:cs="Times New Roman"/>
          <w:b w:val="0"/>
          <w:bCs w:val="0"/>
          <w:i w:val="0"/>
          <w:iCs w:val="0"/>
          <w:strike w:val="0"/>
          <w:color w:val="000000"/>
          <w:spacing w:val="7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magnitude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surface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piece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closest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p>
    <w:p>
      <w:pPr>
        <w:bidi w:val="0"/>
        <w:spacing w:before="1" w:after="0" w:line="159" w:lineRule="atLeast"/>
        <w:ind w:left="792" w:right="-200" w:firstLine="0"/>
        <w:jc w:val="both"/>
        <w:outlineLvl w:val="9"/>
        <w:rPr>
          <w:rFonts w:ascii="Times New Roman" w:eastAsia="Times New Roman" w:hAnsi="Times New Roman" w:cs="Times New Roman"/>
          <w:sz w:val="14"/>
          <w:szCs w:val="14"/>
        </w:rPr>
      </w:pPr>
      <w:r>
        <w:rPr>
          <w:rFonts w:ascii="Times New Roman" w:eastAsia="Times New Roman" w:hAnsi="Times New Roman" w:cs="Times New Roman"/>
          <w:b w:val="0"/>
          <w:bCs w:val="0"/>
          <w:i/>
          <w:iCs/>
          <w:strike w:val="0"/>
          <w:color w:val="000000"/>
          <w:spacing w:val="0"/>
          <w:sz w:val="14"/>
          <w:szCs w:val="14"/>
          <w:u w:val="none"/>
          <w:rtl w:val="0"/>
        </w:rPr>
        <w:t>o</w:t>
      </w:r>
    </w:p>
    <w:p>
      <w:pPr>
        <w:bidi w:val="0"/>
        <w:spacing w:before="0" w:after="0" w:line="275" w:lineRule="atLeast"/>
        <w:ind w:left="0" w:right="352" w:firstLine="0"/>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minimum distance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pole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surface.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 similar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expression applies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 electrostatic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quadrupole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p>
    <w:p>
      <w:pPr>
        <w:numPr>
          <w:ilvl w:val="0"/>
          <w:numId w:val="35"/>
        </w:numPr>
        <w:bidi w:val="0"/>
        <w:spacing w:before="153" w:after="0" w:line="322" w:lineRule="atLeast"/>
        <w:ind w:right="-200"/>
        <w:jc w:val="both"/>
        <w:rPr>
          <w:rFonts w:ascii="Times New Roman" w:eastAsia="Times New Roman" w:hAnsi="Times New Roman" w:cs="Times New Roman"/>
          <w:sz w:val="24"/>
          <w:szCs w:val="24"/>
        </w:rPr>
      </w:pPr>
      <w:r>
        <w:rPr>
          <w:rFonts w:ascii="Times New Roman" w:eastAsia="Times New Roman" w:hAnsi="Times New Roman" w:cs="Times New Roman"/>
          <w:b w:val="0"/>
          <w:bCs w:val="0"/>
          <w:i/>
          <w:iCs/>
          <w:strike w:val="0"/>
          <w:color w:val="000000"/>
          <w:spacing w:val="0"/>
          <w:sz w:val="24"/>
          <w:szCs w:val="24"/>
          <w:u w:val="none"/>
          <w:rtl w:val="0"/>
        </w:rPr>
        <w:t>qE</w:t>
      </w:r>
      <w:r>
        <w:rPr>
          <w:rFonts w:ascii="Times New Roman" w:eastAsia="Times New Roman" w:hAnsi="Times New Roman" w:cs="Times New Roman"/>
          <w:b w:val="0"/>
          <w:bCs w:val="0"/>
          <w:i w:val="0"/>
          <w:iCs w:val="0"/>
          <w:strike w:val="0"/>
          <w:color w:val="000000"/>
          <w:spacing w:val="29"/>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t>
        <w:separator/>
      </w:r>
      <w:r>
        <w:rPr>
          <w:rFonts w:ascii="Times New Roman" w:eastAsia="Times New Roman" w:hAnsi="Times New Roman" w:cs="Times New Roman"/>
          <w:b w:val="0"/>
          <w:bCs w:val="0"/>
          <w:i/>
          <w:iCs/>
          <w:strike w:val="0"/>
          <w:color w:val="000000"/>
          <w:spacing w:val="0"/>
          <w:sz w:val="24"/>
          <w:szCs w:val="24"/>
          <w:u w:val="none"/>
          <w:rtl w:val="0"/>
        </w:rPr>
        <w:t>m</w:t>
      </w:r>
      <w:r>
        <w:rPr>
          <w:rFonts w:ascii="Times New Roman" w:eastAsia="Times New Roman" w:hAnsi="Times New Roman" w:cs="Times New Roman"/>
          <w:b w:val="0"/>
          <w:bCs w:val="0"/>
          <w:i/>
          <w:iCs/>
          <w:strike w:val="0"/>
          <w:color w:val="000000"/>
          <w:spacing w:val="26"/>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av</w:t>
      </w:r>
      <w:r>
        <w:rPr>
          <w:rFonts w:ascii="Times New Roman" w:eastAsia="Times New Roman" w:hAnsi="Times New Roman" w:cs="Times New Roman"/>
          <w:b w:val="0"/>
          <w:bCs w:val="0"/>
          <w:i w:val="0"/>
          <w:iCs w:val="0"/>
          <w:strike w:val="0"/>
          <w:color w:val="000000"/>
          <w:spacing w:val="0"/>
          <w:sz w:val="16"/>
          <w:szCs w:val="16"/>
          <w:u w:val="none"/>
          <w:rtl w:val="0"/>
        </w:rPr>
        <w:t xml:space="preserve"> </w:t>
      </w:r>
      <w:r>
        <w:rPr>
          <w:rFonts w:ascii="Times New Roman" w:eastAsia="Times New Roman" w:hAnsi="Times New Roman" w:cs="Times New Roman"/>
          <w:b w:val="0"/>
          <w:bCs w:val="0"/>
          <w:i w:val="0"/>
          <w:iCs w:val="0"/>
          <w:strike w:val="0"/>
          <w:color w:val="000000"/>
          <w:spacing w:val="2"/>
          <w:sz w:val="16"/>
          <w:szCs w:val="16"/>
          <w:u w:val="none"/>
          <w:rtl w:val="0"/>
        </w:rPr>
        <w:t>2</w:t>
      </w:r>
      <w:r>
        <w:rPr>
          <w:rFonts w:ascii="Times New Roman" w:eastAsia="Times New Roman" w:hAnsi="Times New Roman" w:cs="Times New Roman"/>
          <w:b w:val="0"/>
          <w:bCs w:val="0"/>
          <w:i w:val="0"/>
          <w:iCs w:val="0"/>
          <w:strike w:val="0"/>
          <w:color w:val="000000"/>
          <w:spacing w:val="2"/>
          <w:sz w:val="24"/>
          <w:szCs w:val="24"/>
          <w:u w:val="none"/>
          <w:rtl w:val="0"/>
        </w:rPr>
        <w:t>.</w:t>
      </w:r>
      <w:r>
        <w:rPr>
          <w:rFonts w:ascii="Times New Roman" w:eastAsia="Times New Roman" w:hAnsi="Times New Roman" w:cs="Times New Roman"/>
          <w:b w:val="0"/>
          <w:bCs w:val="0"/>
          <w:i w:val="0"/>
          <w:iCs w:val="0"/>
          <w:strike w:val="0"/>
          <w:color w:val="000000"/>
          <w:spacing w:val="154"/>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w:t>
      </w:r>
      <w:r>
        <w:rPr>
          <w:rFonts w:ascii="Times New Roman" w:eastAsia="Times New Roman" w:hAnsi="Times New Roman" w:cs="Times New Roman"/>
          <w:b w:val="0"/>
          <w:bCs w:val="0"/>
          <w:i/>
          <w:iCs/>
          <w:strike w:val="0"/>
          <w:color w:val="000000"/>
          <w:spacing w:val="1"/>
          <w:sz w:val="24"/>
          <w:szCs w:val="24"/>
          <w:u w:val="none"/>
          <w:rtl w:val="0"/>
        </w:rPr>
        <w:t>m</w:t>
      </w:r>
      <w:r>
        <w:rPr>
          <w:rFonts w:ascii="Times New Roman" w:eastAsia="Times New Roman" w:hAnsi="Times New Roman" w:cs="Times New Roman"/>
          <w:b w:val="0"/>
          <w:bCs w:val="0"/>
          <w:i w:val="0"/>
          <w:iCs w:val="0"/>
          <w:strike w:val="0"/>
          <w:color w:val="000000"/>
          <w:spacing w:val="0"/>
          <w:sz w:val="16"/>
          <w:szCs w:val="16"/>
          <w:u w:val="none"/>
          <w:rtl w:val="0"/>
        </w:rPr>
        <w:t xml:space="preserve"> </w:t>
        <w:footnoteRef/>
      </w:r>
      <w:r>
        <w:rPr>
          <w:rFonts w:ascii="Times New Roman" w:eastAsia="Times New Roman" w:hAnsi="Times New Roman" w:cs="Times New Roman"/>
          <w:b w:val="0"/>
          <w:bCs w:val="0"/>
          <w:i w:val="0"/>
          <w:iCs w:val="0"/>
          <w:strike w:val="0"/>
          <w:color w:val="000000"/>
          <w:spacing w:val="0"/>
          <w:sz w:val="16"/>
          <w:szCs w:val="16"/>
          <w:u w:val="none"/>
          <w:rtl w:val="0"/>
        </w:rPr>
        <w:t>2</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294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(6.38)</w:t>
      </w:r>
    </w:p>
    <w:p>
      <w:pPr>
        <w:bidi w:val="0"/>
        <w:spacing w:before="1" w:after="0" w:line="189" w:lineRule="atLeast"/>
        <w:ind w:left="3240" w:right="-200" w:firstLine="0"/>
        <w:jc w:val="both"/>
        <w:outlineLvl w:val="9"/>
        <w:rPr>
          <w:rFonts w:ascii="Times New Roman" w:eastAsia="Times New Roman" w:hAnsi="Times New Roman" w:cs="Times New Roman"/>
          <w:sz w:val="16"/>
          <w:szCs w:val="16"/>
        </w:rPr>
      </w:pPr>
      <w:r>
        <w:rPr>
          <w:rFonts w:ascii="Times New Roman" w:eastAsia="Times New Roman" w:hAnsi="Times New Roman" w:cs="Times New Roman"/>
          <w:b w:val="0"/>
          <w:bCs w:val="0"/>
          <w:i/>
          <w:iCs/>
          <w:strike w:val="0"/>
          <w:color w:val="000000"/>
          <w:spacing w:val="0"/>
          <w:sz w:val="16"/>
          <w:szCs w:val="16"/>
          <w:u w:val="none"/>
          <w:rtl w:val="0"/>
        </w:rPr>
        <w:t>e</w:t>
      </w:r>
      <w:r>
        <w:rPr>
          <w:rFonts w:ascii="Times New Roman" w:eastAsia="Times New Roman" w:hAnsi="Times New Roman" w:cs="Times New Roman"/>
          <w:b w:val="0"/>
          <w:bCs w:val="0"/>
          <w:i/>
          <w:iCs/>
          <w:strike w:val="0"/>
          <w:color w:val="000000"/>
          <w:spacing w:val="591"/>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o</w:t>
      </w:r>
      <w:r>
        <w:rPr>
          <w:rFonts w:ascii="Times New Roman" w:eastAsia="Times New Roman" w:hAnsi="Times New Roman" w:cs="Times New Roman"/>
          <w:b w:val="0"/>
          <w:bCs w:val="0"/>
          <w:i/>
          <w:iCs/>
          <w:strike w:val="0"/>
          <w:color w:val="000000"/>
          <w:spacing w:val="313"/>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o</w:t>
      </w:r>
      <w:r>
        <w:rPr>
          <w:rFonts w:ascii="Times New Roman" w:eastAsia="Times New Roman" w:hAnsi="Times New Roman" w:cs="Times New Roman"/>
          <w:b w:val="0"/>
          <w:bCs w:val="0"/>
          <w:i/>
          <w:iCs/>
          <w:strike w:val="0"/>
          <w:color w:val="000000"/>
          <w:spacing w:val="198"/>
          <w:sz w:val="16"/>
          <w:szCs w:val="16"/>
          <w:u w:val="none"/>
          <w:rtl w:val="0"/>
        </w:rPr>
        <w:t xml:space="preserve"> </w:t>
      </w:r>
      <w:r>
        <w:rPr>
          <w:rFonts w:ascii="Times New Roman" w:eastAsia="Times New Roman" w:hAnsi="Times New Roman" w:cs="Times New Roman"/>
          <w:b w:val="0"/>
          <w:bCs w:val="0"/>
          <w:i/>
          <w:iCs/>
          <w:strike w:val="0"/>
          <w:color w:val="000000"/>
          <w:spacing w:val="0"/>
          <w:sz w:val="16"/>
          <w:szCs w:val="16"/>
          <w:u w:val="none"/>
          <w:rtl w:val="0"/>
        </w:rPr>
        <w:t>z</w:t>
      </w:r>
    </w:p>
    <w:p>
      <w:pPr>
        <w:bidi w:val="0"/>
        <w:spacing w:before="621" w:after="0" w:line="265" w:lineRule="atLeast"/>
        <w:ind w:left="0" w:right="-200" w:firstLine="0"/>
        <w:jc w:val="both"/>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1"/>
          <w:sz w:val="24"/>
          <w:szCs w:val="24"/>
          <w:u w:val="none"/>
          <w:rtl w:val="0"/>
        </w:rPr>
        <w:t>In</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electrostatic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case,</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x 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y axes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defined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4.14.</w:t>
      </w:r>
    </w:p>
    <w:p>
      <w:pPr>
        <w:bidi w:val="0"/>
        <w:spacing w:before="1" w:after="0" w:line="283" w:lineRule="atLeast"/>
        <w:ind w:left="0" w:right="-196" w:firstLine="187"/>
        <w:jc w:val="left"/>
        <w:outlineLvl w:val="9"/>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principal plane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focal length 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magnetic</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quadrupole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shown in Figure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6.23</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for the</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x</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y</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directions.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They 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determined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from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orbit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expressions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Eqs.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(6.33)</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(6.34).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acts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symmetrically 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particle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motion in either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iCs/>
          <w:strike w:val="0"/>
          <w:color w:val="000000"/>
          <w:spacing w:val="3"/>
          <w:sz w:val="24"/>
          <w:szCs w:val="24"/>
          <w:u w:val="none"/>
          <w:rtl w:val="0"/>
        </w:rPr>
        <w:t xml:space="preserve"> </w:t>
      </w:r>
      <w:r>
        <w:rPr>
          <w:rFonts w:ascii="Times New Roman" w:eastAsia="Times New Roman" w:hAnsi="Times New Roman" w:cs="Times New Roman"/>
          <w:b w:val="0"/>
          <w:bCs w:val="0"/>
          <w:i/>
          <w:iCs/>
          <w:strike w:val="0"/>
          <w:color w:val="000000"/>
          <w:spacing w:val="1"/>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or</w:t>
      </w:r>
      <w:r>
        <w:rPr>
          <w:rFonts w:ascii="Times New Roman" w:eastAsia="Times New Roman" w:hAnsi="Times New Roman" w:cs="Times New Roman"/>
          <w:b w:val="0"/>
          <w:bCs w:val="0"/>
          <w:i/>
          <w:iCs/>
          <w:strike w:val="0"/>
          <w:color w:val="000000"/>
          <w:spacing w:val="4"/>
          <w:sz w:val="24"/>
          <w:szCs w:val="24"/>
          <w:u w:val="none"/>
          <w:rtl w:val="0"/>
        </w:rPr>
        <w:t xml:space="preserve"> </w:t>
      </w:r>
      <w:r>
        <w:rPr>
          <w:rFonts w:ascii="Times New Roman" w:eastAsia="Times New Roman" w:hAnsi="Times New Roman" w:cs="Times New Roman"/>
          <w:b w:val="0"/>
          <w:bCs w:val="0"/>
          <w:i/>
          <w:iCs/>
          <w:strike w:val="0"/>
          <w:color w:val="000000"/>
          <w:spacing w:val="1"/>
          <w:sz w:val="24"/>
          <w:szCs w:val="24"/>
          <w:u w:val="none"/>
          <w:rtl w:val="0"/>
        </w:rPr>
        <w:t>-z</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directions.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focuses in the</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x</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direction but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defocuses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the</w:t>
      </w:r>
      <w:r>
        <w:rPr>
          <w:rFonts w:ascii="Times New Roman" w:eastAsia="Times New Roman" w:hAnsi="Times New Roman" w:cs="Times New Roman"/>
          <w:b w:val="0"/>
          <w:bCs w:val="0"/>
          <w:i/>
          <w:iCs/>
          <w:strike w:val="0"/>
          <w:color w:val="000000"/>
          <w:spacing w:val="2"/>
          <w:sz w:val="24"/>
          <w:szCs w:val="24"/>
          <w:u w:val="none"/>
          <w:rtl w:val="0"/>
        </w:rPr>
        <w:t xml:space="preserve"> </w:t>
      </w:r>
      <w:r>
        <w:rPr>
          <w:rFonts w:ascii="Times New Roman" w:eastAsia="Times New Roman" w:hAnsi="Times New Roman" w:cs="Times New Roman"/>
          <w:b w:val="0"/>
          <w:bCs w:val="0"/>
          <w:i/>
          <w:iCs/>
          <w:strike w:val="0"/>
          <w:color w:val="000000"/>
          <w:spacing w:val="0"/>
          <w:sz w:val="24"/>
          <w:szCs w:val="24"/>
          <w:u w:val="none"/>
          <w:rtl w:val="0"/>
        </w:rPr>
        <w:t>y</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direction.</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1"/>
          <w:sz w:val="24"/>
          <w:szCs w:val="24"/>
          <w:u w:val="none"/>
          <w:rtl w:val="0"/>
        </w:rPr>
        <w:t>If</w:t>
      </w:r>
      <w:r>
        <w:rPr>
          <w:rFonts w:ascii="Times New Roman" w:eastAsia="Times New Roman" w:hAnsi="Times New Roman" w:cs="Times New Roman"/>
          <w:b w:val="0"/>
          <w:bCs w:val="0"/>
          <w:i w:val="0"/>
          <w:iCs w:val="0"/>
          <w:strike w:val="0"/>
          <w:color w:val="000000"/>
          <w:spacing w:val="0"/>
          <w:sz w:val="24"/>
          <w:szCs w:val="24"/>
          <w:u w:val="none"/>
          <w:rtl w:val="0"/>
        </w:rPr>
        <w:t xml:space="preserve"> 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field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coils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2"/>
          <w:sz w:val="24"/>
          <w:szCs w:val="24"/>
          <w:u w:val="none"/>
          <w:rtl w:val="0"/>
        </w:rPr>
        <w:t>rotated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90</w:t>
        <w:continuationSeparator/>
        <w:t xml:space="preserve">(exchanging </w:t>
      </w:r>
      <w:r>
        <w:rPr>
          <w:rFonts w:ascii="Times New Roman" w:eastAsia="Times New Roman" w:hAnsi="Times New Roman" w:cs="Times New Roman"/>
          <w:b w:val="0"/>
          <w:bCs w:val="0"/>
          <w:i w:val="0"/>
          <w:iCs w:val="0"/>
          <w:strike w:val="0"/>
          <w:color w:val="000000"/>
          <w:spacing w:val="2"/>
          <w:sz w:val="24"/>
          <w:szCs w:val="24"/>
          <w:u w:val="none"/>
          <w:rtl w:val="0"/>
        </w:rPr>
        <w:t>North</w:t>
      </w:r>
      <w:r>
        <w:rPr>
          <w:rFonts w:ascii="Times New Roman" w:eastAsia="Times New Roman" w:hAnsi="Times New Roman" w:cs="Times New Roman"/>
          <w:b w:val="0"/>
          <w:bCs w:val="0"/>
          <w:i w:val="0"/>
          <w:iCs w:val="0"/>
          <w:strike w:val="0"/>
          <w:color w:val="000000"/>
          <w:spacing w:val="0"/>
          <w:sz w:val="24"/>
          <w:szCs w:val="24"/>
          <w:u w:val="none"/>
          <w:rtl w:val="0"/>
        </w:rPr>
        <w:t xml:space="preserve"> 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2"/>
          <w:sz w:val="24"/>
          <w:szCs w:val="24"/>
          <w:u w:val="none"/>
          <w:rtl w:val="0"/>
        </w:rPr>
        <w:t>South</w:t>
      </w:r>
      <w:r>
        <w:rPr>
          <w:rFonts w:ascii="Times New Roman" w:eastAsia="Times New Roman" w:hAnsi="Times New Roman" w:cs="Times New Roman"/>
          <w:b w:val="0"/>
          <w:bCs w:val="0"/>
          <w:i w:val="0"/>
          <w:iCs w:val="0"/>
          <w:strike w:val="0"/>
          <w:color w:val="000000"/>
          <w:spacing w:val="0"/>
          <w:sz w:val="24"/>
          <w:szCs w:val="24"/>
          <w:u w:val="none"/>
          <w:rtl w:val="0"/>
        </w:rPr>
        <w:t xml:space="preserve"> poles),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w:t>
      </w:r>
      <w:r>
        <w:rPr>
          <w:rFonts w:ascii="Times New Roman" w:eastAsia="Times New Roman" w:hAnsi="Times New Roman" w:cs="Times New Roman"/>
          <w:b w:val="0"/>
          <w:bCs w:val="0"/>
          <w:i/>
          <w:iCs/>
          <w:strike w:val="0"/>
          <w:color w:val="000000"/>
          <w:spacing w:val="0"/>
          <w:sz w:val="24"/>
          <w:szCs w:val="24"/>
          <w:u w:val="none"/>
          <w:rtl w:val="0"/>
        </w:rPr>
        <w:t xml:space="preserve"> y</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but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w:t>
      </w:r>
      <w:r>
        <w:rPr>
          <w:rFonts w:ascii="Times New Roman" w:eastAsia="Times New Roman" w:hAnsi="Times New Roman" w:cs="Times New Roman"/>
          <w:b w:val="0"/>
          <w:bCs w:val="0"/>
          <w:i/>
          <w:iCs/>
          <w:strike w:val="0"/>
          <w:color w:val="000000"/>
          <w:spacing w:val="0"/>
          <w:sz w:val="24"/>
          <w:szCs w:val="24"/>
          <w:u w:val="none"/>
          <w:rtl w:val="0"/>
        </w:rPr>
        <w:t xml:space="preserve"> x</w:t>
      </w:r>
      <w:r>
        <w:rPr>
          <w:rFonts w:ascii="Times New Roman" w:eastAsia="Times New Roman" w:hAnsi="Times New Roman" w:cs="Times New Roman"/>
          <w:b w:val="0"/>
          <w:bCs w:val="0"/>
          <w:i w:val="0"/>
          <w:iCs w:val="0"/>
          <w:strike w:val="0"/>
          <w:color w:val="000000"/>
          <w:spacing w:val="0"/>
          <w:sz w:val="24"/>
          <w:szCs w:val="24"/>
          <w:u w:val="none"/>
          <w:rtl w:val="0"/>
        </w:rPr>
        <w:t>.</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Quadrupole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are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used extensively for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beam transport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applications.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They must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used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in combinations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5"/>
          <w:sz w:val="24"/>
          <w:szCs w:val="24"/>
          <w:u w:val="none"/>
          <w:rtl w:val="0"/>
        </w:rPr>
        <w:t>to</w:t>
      </w:r>
      <w:r>
        <w:rPr>
          <w:rFonts w:ascii="Times New Roman" w:eastAsia="Times New Roman" w:hAnsi="Times New Roman" w:cs="Times New Roman"/>
          <w:b w:val="0"/>
          <w:bCs w:val="0"/>
          <w:i w:val="0"/>
          <w:iCs w:val="0"/>
          <w:strike w:val="0"/>
          <w:color w:val="000000"/>
          <w:spacing w:val="7"/>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focus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beam about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axis.</w:t>
      </w:r>
      <w:r>
        <w:rPr>
          <w:rFonts w:ascii="Times New Roman" w:eastAsia="Times New Roman" w:hAnsi="Times New Roman" w:cs="Times New Roman"/>
          <w:b w:val="0"/>
          <w:bCs w:val="0"/>
          <w:i w:val="0"/>
          <w:iCs w:val="0"/>
          <w:strike w:val="0"/>
          <w:color w:val="000000"/>
          <w:spacing w:val="5"/>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Chapter</w:t>
      </w:r>
      <w:r>
        <w:rPr>
          <w:rFonts w:ascii="Times New Roman" w:eastAsia="Times New Roman" w:hAnsi="Times New Roman" w:cs="Times New Roman"/>
          <w:b w:val="0"/>
          <w:bCs w:val="0"/>
          <w:i w:val="0"/>
          <w:iCs w:val="0"/>
          <w:strike w:val="0"/>
          <w:color w:val="000000"/>
          <w:spacing w:val="4"/>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8</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will show</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that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the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net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effect</w:t>
      </w:r>
      <w:r>
        <w:rPr>
          <w:rFonts w:ascii="Times New Roman" w:eastAsia="Times New Roman" w:hAnsi="Times New Roman" w:cs="Times New Roman"/>
          <w:b w:val="0"/>
          <w:bCs w:val="0"/>
          <w:i w:val="0"/>
          <w:iCs w:val="0"/>
          <w:strike w:val="0"/>
          <w:color w:val="000000"/>
          <w:spacing w:val="8"/>
          <w:sz w:val="24"/>
          <w:szCs w:val="24"/>
          <w:u w:val="none"/>
          <w:rtl w:val="0"/>
        </w:rPr>
        <w:t xml:space="preserve"> </w:t>
      </w:r>
      <w:r>
        <w:rPr>
          <w:rFonts w:ascii="Times New Roman" w:eastAsia="Times New Roman" w:hAnsi="Times New Roman" w:cs="Times New Roman"/>
          <w:b w:val="0"/>
          <w:bCs w:val="0"/>
          <w:i w:val="0"/>
          <w:iCs w:val="0"/>
          <w:strike w:val="0"/>
          <w:color w:val="000000"/>
          <w:spacing w:val="4"/>
          <w:sz w:val="24"/>
          <w:szCs w:val="24"/>
          <w:u w:val="none"/>
          <w:rtl w:val="0"/>
        </w:rPr>
        <w:t>of</w:t>
      </w:r>
      <w:r>
        <w:rPr>
          <w:rFonts w:ascii="Times New Roman" w:eastAsia="Times New Roman" w:hAnsi="Times New Roman" w:cs="Times New Roman"/>
          <w:b w:val="0"/>
          <w:bCs w:val="0"/>
          <w:i w:val="0"/>
          <w:iCs w:val="0"/>
          <w:strike w:val="0"/>
          <w:color w:val="000000"/>
          <w:spacing w:val="0"/>
          <w:sz w:val="24"/>
          <w:szCs w:val="24"/>
          <w:u w:val="none"/>
          <w:rtl w:val="0"/>
        </w:rPr>
        <w:t xml:space="preserve"> equal focusing</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and</w:t>
      </w:r>
      <w:r>
        <w:rPr>
          <w:rFonts w:ascii="Times New Roman" w:eastAsia="Times New Roman" w:hAnsi="Times New Roman" w:cs="Times New Roman"/>
          <w:b w:val="0"/>
          <w:bCs w:val="0"/>
          <w:i w:val="0"/>
          <w:iCs w:val="0"/>
          <w:strike w:val="0"/>
          <w:color w:val="000000"/>
          <w:spacing w:val="2"/>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defocusing quadrupole</w:t>
      </w:r>
      <w:r>
        <w:rPr>
          <w:rFonts w:ascii="Times New Roman" w:eastAsia="Times New Roman" w:hAnsi="Times New Roman" w:cs="Times New Roman"/>
          <w:b w:val="0"/>
          <w:bCs w:val="0"/>
          <w:i w:val="0"/>
          <w:iCs w:val="0"/>
          <w:strike w:val="0"/>
          <w:color w:val="000000"/>
          <w:spacing w:val="1"/>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lenses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is</w:t>
      </w:r>
      <w:r>
        <w:rPr>
          <w:rFonts w:ascii="Times New Roman" w:eastAsia="Times New Roman" w:hAnsi="Times New Roman" w:cs="Times New Roman"/>
          <w:b w:val="0"/>
          <w:bCs w:val="0"/>
          <w:i w:val="0"/>
          <w:iCs w:val="0"/>
          <w:strike w:val="0"/>
          <w:color w:val="000000"/>
          <w:spacing w:val="0"/>
          <w:sz w:val="24"/>
          <w:szCs w:val="24"/>
          <w:u w:val="none"/>
          <w:rtl w:val="0"/>
        </w:rPr>
        <w:t xml:space="preserve"> </w:t>
      </w:r>
      <w:r>
        <w:rPr>
          <w:rFonts w:ascii="Times New Roman" w:eastAsia="Times New Roman" w:hAnsi="Times New Roman" w:cs="Times New Roman"/>
          <w:b w:val="0"/>
          <w:bCs w:val="0"/>
          <w:i w:val="0"/>
          <w:iCs w:val="0"/>
          <w:strike w:val="0"/>
          <w:color w:val="000000"/>
          <w:spacing w:val="0"/>
          <w:sz w:val="24"/>
          <w:szCs w:val="24"/>
          <w:u w:val="none"/>
          <w:rtl w:val="0"/>
        </w:rPr>
        <w:t>focusing.</w:t>
      </w:r>
    </w:p>
    <w:sectPr>
      <w:headerReference w:type="default" r:id="rId40"/>
      <w:footerReference w:type="default" r:id="rId41"/>
      <w:pgSz w:w="12240" w:h="15840"/>
      <w:pgMar w:top="1960" w:right="1440" w:bottom="1940" w:left="1440" w:header="1440" w:footer="1440"/>
      <w:pgNumType w:start="108"/>
      <w:cols w:space="720"/>
      <w:titlePg w:val="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bidi w:val="0"/>
      <w:spacing w:before="1" w:after="0" w:line="265" w:lineRule="exact"/>
      <w:ind w:left="4498" w:right="-200" w:firstLine="0"/>
      <w:jc w:val="both"/>
    </w:pPr>
    <w:r>
      <w:rPr>
        <w:rFonts w:ascii="Times New Roman" w:eastAsia="Times New Roman" w:hAnsi="Times New Roman" w:cs="Times New Roman"/>
        <w:b w:val="0"/>
        <w:bCs w:val="0"/>
        <w:i w:val="0"/>
        <w:iCs w:val="0"/>
        <w:strike w:val="0"/>
        <w:color w:val="000000"/>
        <w:spacing w:val="0"/>
        <w:sz w:val="24"/>
        <w:szCs w:val="24"/>
        <w:u w:val="none"/>
        <w:rtl w:val="0"/>
      </w:rPr>
      <w:fldChar w:fldCharType="begin"/>
    </w:r>
    <w:r>
      <w:rPr>
        <w:rFonts w:ascii="Times New Roman" w:eastAsia="Times New Roman" w:hAnsi="Times New Roman" w:cs="Times New Roman"/>
        <w:b w:val="0"/>
        <w:bCs w:val="0"/>
        <w:i w:val="0"/>
        <w:iCs w:val="0"/>
        <w:strike w:val="0"/>
        <w:color w:val="000000"/>
        <w:spacing w:val="0"/>
        <w:sz w:val="24"/>
        <w:szCs w:val="24"/>
        <w:u w:val="none"/>
        <w:rtl w:val="0"/>
      </w:rPr>
      <w:instrText xml:space="preserve"> PAGE </w:instrText>
    </w:r>
    <w:r>
      <w:rPr>
        <w:rFonts w:ascii="Times New Roman" w:eastAsia="Times New Roman" w:hAnsi="Times New Roman" w:cs="Times New Roman"/>
        <w:b w:val="0"/>
        <w:bCs w:val="0"/>
        <w:i w:val="0"/>
        <w:iCs w:val="0"/>
        <w:strike w:val="0"/>
        <w:color w:val="000000"/>
        <w:spacing w:val="0"/>
        <w:sz w:val="24"/>
        <w:szCs w:val="24"/>
        <w:u w:val="none"/>
        <w:rtl w:val="0"/>
      </w:rPr>
      <w:fldChar w:fldCharType="separate"/>
    </w:r>
    <w:r>
      <w:rPr>
        <w:rFonts w:ascii="Times New Roman" w:eastAsia="Times New Roman" w:hAnsi="Times New Roman" w:cs="Times New Roman"/>
        <w:b w:val="0"/>
        <w:bCs w:val="0"/>
        <w:i w:val="0"/>
        <w:iCs w:val="0"/>
        <w:strike w:val="0"/>
        <w:color w:val="000000"/>
        <w:spacing w:val="0"/>
        <w:sz w:val="24"/>
        <w:szCs w:val="24"/>
        <w:u w:val="none"/>
        <w:rtl w:val="0"/>
      </w:rPr>
      <w:t>140</w:t>
    </w:r>
    <w:r>
      <w:rPr>
        <w:rFonts w:ascii="Times New Roman" w:eastAsia="Times New Roman" w:hAnsi="Times New Roman" w:cs="Times New Roman"/>
        <w:b w:val="0"/>
        <w:bCs w:val="0"/>
        <w:i w:val="0"/>
        <w:iCs w:val="0"/>
        <w:strike w:val="0"/>
        <w:color w:val="000000"/>
        <w:spacing w:val="0"/>
        <w:sz w:val="24"/>
        <w:szCs w:val="24"/>
        <w:u w:val="none"/>
        <w:rtl w:val="0"/>
      </w:rPr>
      <w:fldChar w:fldCharType="end"/>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bidi w:val="0"/>
      <w:spacing w:before="0" w:after="0" w:line="265" w:lineRule="exact"/>
      <w:ind w:left="3010" w:right="-200" w:firstLine="0"/>
      <w:jc w:val="both"/>
      <w:rPr>
        <w:rFonts w:ascii="Times New Roman" w:eastAsia="Times New Roman" w:hAnsi="Times New Roman" w:cs="Times New Roman"/>
        <w:sz w:val="24"/>
        <w:szCs w:val="24"/>
      </w:rPr>
    </w:pPr>
    <w:r>
      <w:rPr>
        <w:rFonts w:ascii="Times New Roman" w:eastAsia="Times New Roman" w:hAnsi="Times New Roman" w:cs="Times New Roman"/>
        <w:b w:val="0"/>
        <w:bCs w:val="0"/>
        <w:i w:val="0"/>
        <w:iCs w:val="0"/>
        <w:strike w:val="0"/>
        <w:color w:val="800000"/>
        <w:spacing w:val="0"/>
        <w:sz w:val="24"/>
        <w:szCs w:val="24"/>
        <w:u w:val="none"/>
        <w:rtl w:val="0"/>
      </w:rPr>
      <w:t>Electric</w:t>
    </w:r>
    <w:r>
      <w:rPr>
        <w:rFonts w:ascii="Times New Roman" w:eastAsia="Times New Roman" w:hAnsi="Times New Roman" w:cs="Times New Roman"/>
        <w:b w:val="0"/>
        <w:bCs w:val="0"/>
        <w:i w:val="0"/>
        <w:iCs w:val="0"/>
        <w:strike w:val="0"/>
        <w:color w:val="800000"/>
        <w:spacing w:val="1"/>
        <w:sz w:val="24"/>
        <w:szCs w:val="24"/>
        <w:u w:val="none"/>
        <w:rtl w:val="0"/>
      </w:rPr>
      <w:t xml:space="preserve"> </w:t>
    </w:r>
    <w:r>
      <w:rPr>
        <w:rFonts w:ascii="Times New Roman" w:eastAsia="Times New Roman" w:hAnsi="Times New Roman" w:cs="Times New Roman"/>
        <w:b w:val="0"/>
        <w:bCs w:val="0"/>
        <w:i w:val="0"/>
        <w:iCs w:val="0"/>
        <w:strike w:val="0"/>
        <w:color w:val="800000"/>
        <w:spacing w:val="0"/>
        <w:sz w:val="24"/>
        <w:szCs w:val="24"/>
        <w:u w:val="none"/>
        <w:rtl w:val="0"/>
      </w:rPr>
      <w:t>and</w:t>
    </w:r>
    <w:r>
      <w:rPr>
        <w:rFonts w:ascii="Times New Roman" w:eastAsia="Times New Roman" w:hAnsi="Times New Roman" w:cs="Times New Roman"/>
        <w:b w:val="0"/>
        <w:bCs w:val="0"/>
        <w:i w:val="0"/>
        <w:iCs w:val="0"/>
        <w:strike w:val="0"/>
        <w:color w:val="800000"/>
        <w:spacing w:val="2"/>
        <w:sz w:val="24"/>
        <w:szCs w:val="24"/>
        <w:u w:val="none"/>
        <w:rtl w:val="0"/>
      </w:rPr>
      <w:t xml:space="preserve"> </w:t>
    </w:r>
    <w:r>
      <w:rPr>
        <w:rFonts w:ascii="Times New Roman" w:eastAsia="Times New Roman" w:hAnsi="Times New Roman" w:cs="Times New Roman"/>
        <w:b w:val="0"/>
        <w:bCs w:val="0"/>
        <w:i w:val="0"/>
        <w:iCs w:val="0"/>
        <w:strike w:val="0"/>
        <w:color w:val="800000"/>
        <w:spacing w:val="0"/>
        <w:sz w:val="24"/>
        <w:szCs w:val="24"/>
        <w:u w:val="none"/>
        <w:rtl w:val="0"/>
      </w:rPr>
      <w:t>Magnetic</w:t>
    </w:r>
    <w:r>
      <w:rPr>
        <w:rFonts w:ascii="Times New Roman" w:eastAsia="Times New Roman" w:hAnsi="Times New Roman" w:cs="Times New Roman"/>
        <w:b w:val="0"/>
        <w:bCs w:val="0"/>
        <w:i w:val="0"/>
        <w:iCs w:val="0"/>
        <w:strike w:val="0"/>
        <w:color w:val="800000"/>
        <w:spacing w:val="1"/>
        <w:sz w:val="24"/>
        <w:szCs w:val="24"/>
        <w:u w:val="none"/>
        <w:rtl w:val="0"/>
      </w:rPr>
      <w:t xml:space="preserve"> </w:t>
    </w:r>
    <w:r>
      <w:rPr>
        <w:rFonts w:ascii="Times New Roman" w:eastAsia="Times New Roman" w:hAnsi="Times New Roman" w:cs="Times New Roman"/>
        <w:b w:val="0"/>
        <w:bCs w:val="0"/>
        <w:i w:val="0"/>
        <w:iCs w:val="0"/>
        <w:strike w:val="0"/>
        <w:color w:val="800000"/>
        <w:spacing w:val="0"/>
        <w:sz w:val="24"/>
        <w:szCs w:val="24"/>
        <w:u w:val="none"/>
        <w:rtl w:val="0"/>
      </w:rPr>
      <w:t>Field</w:t>
    </w:r>
    <w:r>
      <w:rPr>
        <w:rFonts w:ascii="Times New Roman" w:eastAsia="Times New Roman" w:hAnsi="Times New Roman" w:cs="Times New Roman"/>
        <w:b w:val="0"/>
        <w:bCs w:val="0"/>
        <w:i w:val="0"/>
        <w:iCs w:val="0"/>
        <w:strike w:val="0"/>
        <w:color w:val="800000"/>
        <w:spacing w:val="2"/>
        <w:sz w:val="24"/>
        <w:szCs w:val="24"/>
        <w:u w:val="none"/>
        <w:rtl w:val="0"/>
      </w:rPr>
      <w:t xml:space="preserve"> </w:t>
    </w:r>
    <w:r>
      <w:rPr>
        <w:rFonts w:ascii="Times New Roman" w:eastAsia="Times New Roman" w:hAnsi="Times New Roman" w:cs="Times New Roman"/>
        <w:b w:val="0"/>
        <w:bCs w:val="0"/>
        <w:i w:val="0"/>
        <w:iCs w:val="0"/>
        <w:strike w:val="0"/>
        <w:color w:val="800000"/>
        <w:spacing w:val="0"/>
        <w:sz w:val="24"/>
        <w:szCs w:val="24"/>
        <w:u w:val="none"/>
        <w:rtl w:val="0"/>
      </w:rPr>
      <w:t>Lenses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6.%1"/>
      <w:lvlJc w:val="left"/>
      <w:pPr>
        <w:tabs>
          <w:tab w:val="num" w:pos="2756"/>
        </w:tabs>
        <w:ind w:left="2756" w:hanging="423"/>
      </w:pPr>
      <w:rPr>
        <w:rFonts w:ascii="Times New Roman" w:eastAsia="Times New Roman" w:hAnsi="Times New Roman" w:cs="Times New Roman"/>
        <w:b w:val="0"/>
        <w:bCs w:val="0"/>
        <w:i w:val="0"/>
        <w:iCs w:val="0"/>
        <w:sz w:val="2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nsid w:val="00000002"/>
    <w:multiLevelType w:val="multilevel"/>
    <w:tmpl w:val="00000002"/>
    <w:lvl w:ilvl="0">
      <w:start w:val="2"/>
      <w:numFmt w:val="decimal"/>
      <w:lvlText w:val="6.%1"/>
      <w:lvlJc w:val="left"/>
      <w:pPr>
        <w:tabs>
          <w:tab w:val="num" w:pos="625"/>
        </w:tabs>
        <w:ind w:left="625" w:hanging="423"/>
      </w:pPr>
      <w:rPr>
        <w:rFonts w:ascii="Times New Roman" w:eastAsia="Times New Roman" w:hAnsi="Times New Roman" w:cs="Times New Roman"/>
        <w:b w:val="0"/>
        <w:bCs w:val="0"/>
        <w:i w:val="0"/>
        <w:iCs w:val="0"/>
        <w:sz w:val="2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nsid w:val="00000003"/>
    <w:multiLevelType w:val="hybridMultilevel"/>
    <w:tmpl w:val="00000003"/>
    <w:lvl w:ilvl="0">
      <w:start w:val="1"/>
      <w:numFmt w:val="bullet"/>
      <w:lvlText w:val="o"/>
      <w:lvlJc w:val="left"/>
      <w:pPr>
        <w:tabs>
          <w:tab w:val="num" w:pos="6773"/>
        </w:tabs>
        <w:ind w:left="6773" w:hanging="1843"/>
      </w:pPr>
      <w:rPr>
        <w:rFonts w:ascii="Times New Roman" w:eastAsia="Times New Roman" w:hAnsi="Times New Roman" w:cs="Times New Roman"/>
        <w:b w:val="0"/>
        <w:bCs w:val="0"/>
        <w:i w:val="0"/>
        <w:iCs w:val="0"/>
        <w:sz w:val="16"/>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
    <w:nsid w:val="00000004"/>
    <w:multiLevelType w:val="hybridMultilevel"/>
    <w:tmpl w:val="00000004"/>
    <w:lvl w:ilvl="0">
      <w:start w:val="1"/>
      <w:numFmt w:val="bullet"/>
      <w:lvlText w:val="•"/>
      <w:lvlJc w:val="left"/>
      <w:pPr>
        <w:tabs>
          <w:tab w:val="num" w:pos="2659"/>
        </w:tabs>
        <w:ind w:left="2659" w:hanging="249"/>
      </w:pPr>
      <w:rPr>
        <w:rFonts w:ascii="Times New Roman" w:eastAsia="Times New Roman" w:hAnsi="Times New Roman" w:cs="Times New Roman"/>
        <w:b w:val="0"/>
        <w:bCs w:val="0"/>
        <w:i w:val="0"/>
        <w:iCs w:val="0"/>
        <w:sz w:val="24"/>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
    <w:nsid w:val="00000005"/>
    <w:multiLevelType w:val="hybridMultilevel"/>
    <w:tmpl w:val="00000005"/>
    <w:lvl w:ilvl="0">
      <w:start w:val="1"/>
      <w:numFmt w:val="bullet"/>
      <w:lvlText w:val="o"/>
      <w:lvlJc w:val="left"/>
      <w:pPr>
        <w:tabs>
          <w:tab w:val="num" w:pos="5942"/>
        </w:tabs>
        <w:ind w:left="5942" w:hanging="1867"/>
      </w:pPr>
      <w:rPr>
        <w:rFonts w:ascii="Times New Roman" w:eastAsia="Times New Roman" w:hAnsi="Times New Roman" w:cs="Times New Roman"/>
        <w:b w:val="0"/>
        <w:bCs w:val="0"/>
        <w:i w:val="0"/>
        <w:iCs w:val="0"/>
        <w:sz w:val="16"/>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
    <w:nsid w:val="00000006"/>
    <w:multiLevelType w:val="hybridMultilevel"/>
    <w:tmpl w:val="00000006"/>
    <w:lvl w:ilvl="0">
      <w:start w:val="1"/>
      <w:numFmt w:val="bullet"/>
      <w:lvlText w:val="•"/>
      <w:lvlJc w:val="left"/>
      <w:pPr>
        <w:tabs>
          <w:tab w:val="num" w:pos="2443"/>
        </w:tabs>
        <w:ind w:left="2443" w:hanging="249"/>
      </w:pPr>
      <w:rPr>
        <w:rFonts w:ascii="Times New Roman" w:eastAsia="Times New Roman" w:hAnsi="Times New Roman" w:cs="Times New Roman"/>
        <w:b w:val="0"/>
        <w:bCs w:val="0"/>
        <w:i w:val="0"/>
        <w:iCs w:val="0"/>
        <w:sz w:val="24"/>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
    <w:nsid w:val="00000007"/>
    <w:multiLevelType w:val="hybridMultilevel"/>
    <w:tmpl w:val="00000007"/>
    <w:lvl w:ilvl="0">
      <w:start w:val="1"/>
      <w:numFmt w:val="bullet"/>
      <w:lvlText w:val="o"/>
      <w:lvlJc w:val="left"/>
      <w:pPr>
        <w:tabs>
          <w:tab w:val="num" w:pos="4426"/>
        </w:tabs>
        <w:ind w:left="4426" w:hanging="620"/>
      </w:pPr>
      <w:rPr>
        <w:rFonts w:ascii="Times New Roman" w:eastAsia="Times New Roman" w:hAnsi="Times New Roman" w:cs="Times New Roman"/>
        <w:b w:val="0"/>
        <w:bCs w:val="0"/>
        <w:i w:val="0"/>
        <w:iCs w:val="0"/>
        <w:sz w:val="16"/>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7">
    <w:nsid w:val="00000008"/>
    <w:multiLevelType w:val="hybridMultilevel"/>
    <w:tmpl w:val="00000008"/>
    <w:lvl w:ilvl="0">
      <w:start w:val="1"/>
      <w:numFmt w:val="bullet"/>
      <w:lvlText w:val="•"/>
      <w:lvlJc w:val="left"/>
      <w:pPr>
        <w:tabs>
          <w:tab w:val="num" w:pos="1502"/>
        </w:tabs>
        <w:ind w:left="1502" w:hanging="220"/>
      </w:pPr>
      <w:rPr>
        <w:rFonts w:ascii="Times New Roman" w:eastAsia="Times New Roman" w:hAnsi="Times New Roman" w:cs="Times New Roman"/>
        <w:b w:val="0"/>
        <w:bCs w:val="0"/>
        <w:i w:val="0"/>
        <w:iCs w:val="0"/>
        <w:sz w:val="14"/>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8">
    <w:nsid w:val="00000009"/>
    <w:multiLevelType w:val="multilevel"/>
    <w:tmpl w:val="00000009"/>
    <w:lvl w:ilvl="0">
      <w:start w:val="3"/>
      <w:numFmt w:val="decimal"/>
      <w:lvlText w:val="6.%1"/>
      <w:lvlJc w:val="left"/>
      <w:pPr>
        <w:tabs>
          <w:tab w:val="num" w:pos="1873"/>
        </w:tabs>
        <w:ind w:left="1873" w:hanging="423"/>
      </w:pPr>
      <w:rPr>
        <w:rFonts w:ascii="Times New Roman" w:eastAsia="Times New Roman" w:hAnsi="Times New Roman" w:cs="Times New Roman"/>
        <w:b w:val="0"/>
        <w:bCs w:val="0"/>
        <w:i w:val="0"/>
        <w:iCs w:val="0"/>
        <w:sz w:val="2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nsid w:val="0000000A"/>
    <w:multiLevelType w:val="hybridMultilevel"/>
    <w:tmpl w:val="0000000A"/>
    <w:lvl w:ilvl="0">
      <w:start w:val="1"/>
      <w:numFmt w:val="bullet"/>
      <w:lvlText w:val="o"/>
      <w:lvlJc w:val="left"/>
      <w:pPr>
        <w:tabs>
          <w:tab w:val="num" w:pos="4099"/>
        </w:tabs>
        <w:ind w:left="4099" w:hanging="537"/>
      </w:pPr>
      <w:rPr>
        <w:rFonts w:ascii="Times New Roman" w:eastAsia="Times New Roman" w:hAnsi="Times New Roman" w:cs="Times New Roman"/>
        <w:b w:val="0"/>
        <w:bCs w:val="0"/>
        <w:i w:val="0"/>
        <w:iCs w:val="0"/>
        <w:sz w:val="16"/>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0">
    <w:nsid w:val="0000000B"/>
    <w:multiLevelType w:val="multilevel"/>
    <w:tmpl w:val="0000000B"/>
    <w:lvl w:ilvl="0">
      <w:start w:val="1"/>
      <w:numFmt w:val="decimal"/>
      <w:lvlText w:val="%1 "/>
      <w:lvlJc w:val="left"/>
      <w:pPr>
        <w:tabs>
          <w:tab w:val="num" w:pos="3629"/>
        </w:tabs>
        <w:ind w:left="3629" w:hanging="533"/>
      </w:pPr>
      <w:rPr>
        <w:rFonts w:ascii="Times New Roman" w:eastAsia="Times New Roman" w:hAnsi="Times New Roman" w:cs="Times New Roman"/>
        <w:b w:val="0"/>
        <w:bCs w:val="0"/>
        <w:i w:val="0"/>
        <w:iCs w:val="0"/>
        <w:sz w:val="16"/>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nsid w:val="0000000C"/>
    <w:multiLevelType w:val="multilevel"/>
    <w:tmpl w:val="0000000C"/>
    <w:lvl w:ilvl="0">
      <w:start w:val="2"/>
      <w:numFmt w:val="decimal"/>
      <w:lvlText w:val="%1 "/>
      <w:lvlJc w:val="left"/>
      <w:pPr>
        <w:tabs>
          <w:tab w:val="num" w:pos="4210"/>
        </w:tabs>
        <w:ind w:left="4210" w:hanging="533"/>
      </w:pPr>
      <w:rPr>
        <w:rFonts w:ascii="Times New Roman" w:eastAsia="Times New Roman" w:hAnsi="Times New Roman" w:cs="Times New Roman"/>
        <w:b w:val="0"/>
        <w:bCs w:val="0"/>
        <w:i w:val="0"/>
        <w:iCs w:val="0"/>
        <w:sz w:val="16"/>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nsid w:val="0000000D"/>
    <w:multiLevelType w:val="multilevel"/>
    <w:tmpl w:val="0000000D"/>
    <w:lvl w:ilvl="0">
      <w:start w:val="1"/>
      <w:numFmt w:val="decimal"/>
      <w:lvlText w:val="%1."/>
      <w:lvlJc w:val="left"/>
      <w:pPr>
        <w:tabs>
          <w:tab w:val="num" w:pos="964"/>
        </w:tabs>
        <w:ind w:left="720" w:firstLine="0"/>
      </w:pPr>
      <w:rPr>
        <w:rFonts w:ascii="Times New Roman" w:eastAsia="Times New Roman" w:hAnsi="Times New Roman" w:cs="Times New Roman"/>
        <w:b w:val="0"/>
        <w:bCs w:val="0"/>
        <w:i w:val="0"/>
        <w:iCs w:val="0"/>
        <w:sz w:val="24"/>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nsid w:val="0000000E"/>
    <w:multiLevelType w:val="hybridMultilevel"/>
    <w:tmpl w:val="0000000E"/>
    <w:lvl w:ilvl="0">
      <w:start w:val="1"/>
      <w:numFmt w:val="bullet"/>
      <w:lvlText w:val="o"/>
      <w:lvlJc w:val="left"/>
      <w:pPr>
        <w:tabs>
          <w:tab w:val="num" w:pos="5520"/>
        </w:tabs>
        <w:ind w:left="5520" w:hanging="1277"/>
      </w:pPr>
      <w:rPr>
        <w:rFonts w:ascii="Times New Roman" w:eastAsia="Times New Roman" w:hAnsi="Times New Roman" w:cs="Times New Roman"/>
        <w:b w:val="0"/>
        <w:bCs w:val="0"/>
        <w:i w:val="0"/>
        <w:iCs w:val="0"/>
        <w:sz w:val="14"/>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4">
    <w:nsid w:val="0000000F"/>
    <w:multiLevelType w:val="multilevel"/>
    <w:tmpl w:val="0000000F"/>
    <w:lvl w:ilvl="0">
      <w:start w:val="4"/>
      <w:numFmt w:val="decimal"/>
      <w:lvlText w:val="6.%1"/>
      <w:lvlJc w:val="left"/>
      <w:pPr>
        <w:tabs>
          <w:tab w:val="num" w:pos="3596"/>
        </w:tabs>
        <w:ind w:left="3596" w:hanging="423"/>
      </w:pPr>
      <w:rPr>
        <w:rFonts w:ascii="Times New Roman" w:eastAsia="Times New Roman" w:hAnsi="Times New Roman" w:cs="Times New Roman"/>
        <w:b w:val="0"/>
        <w:bCs w:val="0"/>
        <w:i w:val="0"/>
        <w:iCs w:val="0"/>
        <w:sz w:val="2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nsid w:val="00000010"/>
    <w:multiLevelType w:val="multilevel"/>
    <w:tmpl w:val="00000010"/>
    <w:lvl w:ilvl="0">
      <w:start w:val="5"/>
      <w:numFmt w:val="decimal"/>
      <w:lvlText w:val="6.%1"/>
      <w:lvlJc w:val="left"/>
      <w:pPr>
        <w:tabs>
          <w:tab w:val="num" w:pos="2482"/>
        </w:tabs>
        <w:ind w:left="2482" w:hanging="423"/>
      </w:pPr>
      <w:rPr>
        <w:rFonts w:ascii="Times New Roman" w:eastAsia="Times New Roman" w:hAnsi="Times New Roman" w:cs="Times New Roman"/>
        <w:b w:val="0"/>
        <w:bCs w:val="0"/>
        <w:i w:val="0"/>
        <w:iCs w:val="0"/>
        <w:sz w:val="2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nsid w:val="00000011"/>
    <w:multiLevelType w:val="hybridMultilevel"/>
    <w:tmpl w:val="00000011"/>
    <w:lvl w:ilvl="0">
      <w:start w:val="1"/>
      <w:numFmt w:val="bullet"/>
      <w:lvlText w:val="o"/>
      <w:lvlJc w:val="left"/>
      <w:pPr>
        <w:tabs>
          <w:tab w:val="num" w:pos="4008"/>
        </w:tabs>
        <w:ind w:left="4008" w:hanging="187"/>
      </w:pPr>
      <w:rPr>
        <w:rFonts w:ascii="Times New Roman" w:eastAsia="Times New Roman" w:hAnsi="Times New Roman" w:cs="Times New Roman"/>
        <w:b w:val="0"/>
        <w:bCs w:val="0"/>
        <w:i w:val="0"/>
        <w:iCs w:val="0"/>
        <w:sz w:val="16"/>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7">
    <w:nsid w:val="00000012"/>
    <w:multiLevelType w:val="hybridMultilevel"/>
    <w:tmpl w:val="00000012"/>
    <w:lvl w:ilvl="0">
      <w:start w:val="1"/>
      <w:numFmt w:val="bullet"/>
      <w:lvlText w:val="o"/>
      <w:lvlJc w:val="left"/>
      <w:pPr>
        <w:tabs>
          <w:tab w:val="num" w:pos="3302"/>
        </w:tabs>
        <w:ind w:left="3302" w:hanging="187"/>
      </w:pPr>
      <w:rPr>
        <w:rFonts w:ascii="Times New Roman" w:eastAsia="Times New Roman" w:hAnsi="Times New Roman" w:cs="Times New Roman"/>
        <w:b w:val="0"/>
        <w:bCs w:val="0"/>
        <w:i w:val="0"/>
        <w:iCs w:val="0"/>
        <w:sz w:val="16"/>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8">
    <w:nsid w:val="00000013"/>
    <w:multiLevelType w:val="multilevel"/>
    <w:tmpl w:val="00000013"/>
    <w:lvl w:ilvl="0">
      <w:start w:val="6"/>
      <w:numFmt w:val="decimal"/>
      <w:lvlText w:val="6.%1"/>
      <w:lvlJc w:val="left"/>
      <w:pPr>
        <w:tabs>
          <w:tab w:val="num" w:pos="2390"/>
        </w:tabs>
        <w:ind w:left="2390" w:hanging="422"/>
      </w:pPr>
      <w:rPr>
        <w:rFonts w:ascii="Times New Roman" w:eastAsia="Times New Roman" w:hAnsi="Times New Roman" w:cs="Times New Roman"/>
        <w:b w:val="0"/>
        <w:bCs w:val="0"/>
        <w:i w:val="0"/>
        <w:iCs w:val="0"/>
        <w:sz w:val="2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nsid w:val="00000014"/>
    <w:multiLevelType w:val="multilevel"/>
    <w:tmpl w:val="00000014"/>
    <w:lvl w:ilvl="0">
      <w:start w:val="7"/>
      <w:numFmt w:val="decimal"/>
      <w:lvlText w:val="6.%1"/>
      <w:lvlJc w:val="left"/>
      <w:pPr>
        <w:tabs>
          <w:tab w:val="num" w:pos="2736"/>
        </w:tabs>
        <w:ind w:left="2736" w:hanging="422"/>
      </w:pPr>
      <w:rPr>
        <w:rFonts w:ascii="Times New Roman" w:eastAsia="Times New Roman" w:hAnsi="Times New Roman" w:cs="Times New Roman"/>
        <w:b w:val="0"/>
        <w:bCs w:val="0"/>
        <w:i w:val="0"/>
        <w:iCs w:val="0"/>
        <w:sz w:val="2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nsid w:val="00000015"/>
    <w:multiLevelType w:val="hybridMultilevel"/>
    <w:tmpl w:val="00000015"/>
    <w:lvl w:ilvl="0">
      <w:start w:val="1"/>
      <w:numFmt w:val="bullet"/>
      <w:lvlText w:val="•"/>
      <w:lvlJc w:val="left"/>
      <w:pPr>
        <w:tabs>
          <w:tab w:val="num" w:pos="7210"/>
        </w:tabs>
        <w:ind w:left="7210" w:hanging="4536"/>
      </w:pPr>
      <w:rPr>
        <w:rFonts w:ascii="Times New Roman" w:eastAsia="Times New Roman" w:hAnsi="Times New Roman" w:cs="Times New Roman"/>
        <w:b w:val="0"/>
        <w:bCs w:val="0"/>
        <w:i w:val="0"/>
        <w:iCs w:val="0"/>
        <w:sz w:val="14"/>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1">
    <w:nsid w:val="00000016"/>
    <w:multiLevelType w:val="hybridMultilevel"/>
    <w:tmpl w:val="00000016"/>
    <w:lvl w:ilvl="0">
      <w:start w:val="1"/>
      <w:numFmt w:val="bullet"/>
      <w:lvlText w:val="o"/>
      <w:lvlJc w:val="left"/>
      <w:pPr>
        <w:tabs>
          <w:tab w:val="num" w:pos="3475"/>
        </w:tabs>
        <w:ind w:left="3475" w:hanging="504"/>
      </w:pPr>
      <w:rPr>
        <w:rFonts w:ascii="Times New Roman" w:eastAsia="Times New Roman" w:hAnsi="Times New Roman" w:cs="Times New Roman"/>
        <w:b w:val="0"/>
        <w:bCs w:val="0"/>
        <w:i w:val="0"/>
        <w:iCs w:val="0"/>
        <w:sz w:val="16"/>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2">
    <w:nsid w:val="00000017"/>
    <w:multiLevelType w:val="hybridMultilevel"/>
    <w:tmpl w:val="00000017"/>
    <w:lvl w:ilvl="0">
      <w:start w:val="1"/>
      <w:numFmt w:val="bullet"/>
      <w:lvlText w:val="o"/>
      <w:lvlJc w:val="left"/>
      <w:pPr>
        <w:tabs>
          <w:tab w:val="num" w:pos="3350"/>
        </w:tabs>
        <w:ind w:left="3350" w:hanging="388"/>
      </w:pPr>
      <w:rPr>
        <w:rFonts w:ascii="Times New Roman" w:eastAsia="Times New Roman" w:hAnsi="Times New Roman" w:cs="Times New Roman"/>
        <w:b w:val="0"/>
        <w:bCs w:val="0"/>
        <w:i w:val="0"/>
        <w:iCs w:val="0"/>
        <w:sz w:val="16"/>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3">
    <w:nsid w:val="00000018"/>
    <w:multiLevelType w:val="hybridMultilevel"/>
    <w:tmpl w:val="00000018"/>
    <w:lvl w:ilvl="0">
      <w:start w:val="1"/>
      <w:numFmt w:val="bullet"/>
      <w:lvlText w:val="•"/>
      <w:lvlJc w:val="left"/>
      <w:pPr>
        <w:tabs>
          <w:tab w:val="num" w:pos="7373"/>
        </w:tabs>
        <w:ind w:left="7373" w:hanging="701"/>
      </w:pPr>
      <w:rPr>
        <w:rFonts w:ascii="Times New Roman" w:eastAsia="Times New Roman" w:hAnsi="Times New Roman" w:cs="Times New Roman"/>
        <w:b w:val="0"/>
        <w:bCs w:val="0"/>
        <w:i w:val="0"/>
        <w:iCs w:val="0"/>
        <w:sz w:val="14"/>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4">
    <w:nsid w:val="00000019"/>
    <w:multiLevelType w:val="hybridMultilevel"/>
    <w:tmpl w:val="00000019"/>
    <w:lvl w:ilvl="0">
      <w:start w:val="1"/>
      <w:numFmt w:val="bullet"/>
      <w:lvlText w:val="o"/>
      <w:lvlJc w:val="left"/>
      <w:pPr>
        <w:tabs>
          <w:tab w:val="num" w:pos="4013"/>
        </w:tabs>
        <w:ind w:left="4013" w:hanging="874"/>
      </w:pPr>
      <w:rPr>
        <w:rFonts w:ascii="Times New Roman" w:eastAsia="Times New Roman" w:hAnsi="Times New Roman" w:cs="Times New Roman"/>
        <w:b w:val="0"/>
        <w:bCs w:val="0"/>
        <w:i w:val="0"/>
        <w:iCs w:val="0"/>
        <w:sz w:val="16"/>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5">
    <w:nsid w:val="0000001A"/>
    <w:multiLevelType w:val="multilevel"/>
    <w:tmpl w:val="0000001A"/>
    <w:lvl w:ilvl="0">
      <w:start w:val="8"/>
      <w:numFmt w:val="decimal"/>
      <w:lvlText w:val="6.%1"/>
      <w:lvlJc w:val="left"/>
      <w:pPr>
        <w:tabs>
          <w:tab w:val="num" w:pos="3096"/>
        </w:tabs>
        <w:ind w:left="3096" w:hanging="422"/>
      </w:pPr>
      <w:rPr>
        <w:rFonts w:ascii="Times New Roman" w:eastAsia="Times New Roman" w:hAnsi="Times New Roman" w:cs="Times New Roman"/>
        <w:b w:val="0"/>
        <w:bCs w:val="0"/>
        <w:i w:val="0"/>
        <w:iCs w:val="0"/>
        <w:sz w:val="2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nsid w:val="0000001B"/>
    <w:multiLevelType w:val="hybridMultilevel"/>
    <w:tmpl w:val="0000001B"/>
    <w:lvl w:ilvl="0">
      <w:start w:val="1"/>
      <w:numFmt w:val="bullet"/>
      <w:lvlText w:val="•"/>
      <w:lvlJc w:val="left"/>
      <w:pPr>
        <w:tabs>
          <w:tab w:val="num" w:pos="6350"/>
        </w:tabs>
        <w:ind w:left="6350" w:hanging="1012"/>
      </w:pPr>
      <w:rPr>
        <w:rFonts w:ascii="Times New Roman" w:eastAsia="Times New Roman" w:hAnsi="Times New Roman" w:cs="Times New Roman"/>
        <w:b w:val="0"/>
        <w:bCs w:val="0"/>
        <w:i w:val="0"/>
        <w:iCs w:val="0"/>
        <w:sz w:val="14"/>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7">
    <w:nsid w:val="0000001C"/>
    <w:multiLevelType w:val="multilevel"/>
    <w:tmpl w:val="0000001C"/>
    <w:lvl w:ilvl="0">
      <w:start w:val="9"/>
      <w:numFmt w:val="decimal"/>
      <w:lvlText w:val="6.%1"/>
      <w:lvlJc w:val="left"/>
      <w:pPr>
        <w:tabs>
          <w:tab w:val="num" w:pos="3725"/>
        </w:tabs>
        <w:ind w:left="3725" w:hanging="423"/>
      </w:pPr>
      <w:rPr>
        <w:rFonts w:ascii="Times New Roman" w:eastAsia="Times New Roman" w:hAnsi="Times New Roman" w:cs="Times New Roman"/>
        <w:b w:val="0"/>
        <w:bCs w:val="0"/>
        <w:i w:val="0"/>
        <w:iCs w:val="0"/>
        <w:sz w:val="2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8">
    <w:nsid w:val="0000001D"/>
    <w:multiLevelType w:val="hybridMultilevel"/>
    <w:tmpl w:val="0000001D"/>
    <w:lvl w:ilvl="0">
      <w:start w:val="1"/>
      <w:numFmt w:val="bullet"/>
      <w:lvlText w:val="•"/>
      <w:lvlJc w:val="left"/>
      <w:pPr>
        <w:tabs>
          <w:tab w:val="num" w:pos="4954"/>
        </w:tabs>
        <w:ind w:left="4954" w:hanging="864"/>
      </w:pPr>
      <w:rPr>
        <w:rFonts w:ascii="Times New Roman" w:eastAsia="Times New Roman" w:hAnsi="Times New Roman" w:cs="Times New Roman"/>
        <w:b w:val="0"/>
        <w:bCs w:val="0"/>
        <w:i w:val="0"/>
        <w:iCs w:val="0"/>
        <w:sz w:val="24"/>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9">
    <w:nsid w:val="0000001E"/>
    <w:multiLevelType w:val="hybridMultilevel"/>
    <w:tmpl w:val="0000001E"/>
    <w:lvl w:ilvl="0">
      <w:start w:val="1"/>
      <w:numFmt w:val="bullet"/>
      <w:lvlText w:val="o"/>
      <w:lvlJc w:val="left"/>
      <w:pPr>
        <w:tabs>
          <w:tab w:val="num" w:pos="4435"/>
        </w:tabs>
        <w:ind w:left="4435" w:hanging="269"/>
      </w:pPr>
      <w:rPr>
        <w:rFonts w:ascii="Times New Roman" w:eastAsia="Times New Roman" w:hAnsi="Times New Roman" w:cs="Times New Roman"/>
        <w:b w:val="0"/>
        <w:bCs w:val="0"/>
        <w:i w:val="0"/>
        <w:iCs w:val="0"/>
        <w:sz w:val="16"/>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0">
    <w:nsid w:val="0000001F"/>
    <w:multiLevelType w:val="hybridMultilevel"/>
    <w:tmpl w:val="0000001F"/>
    <w:lvl w:ilvl="0">
      <w:start w:val="1"/>
      <w:numFmt w:val="bullet"/>
      <w:lvlText w:val="•"/>
      <w:lvlJc w:val="left"/>
      <w:pPr>
        <w:tabs>
          <w:tab w:val="num" w:pos="4579"/>
        </w:tabs>
        <w:ind w:left="4579" w:hanging="720"/>
      </w:pPr>
      <w:rPr>
        <w:rFonts w:ascii="Times New Roman" w:eastAsia="Times New Roman" w:hAnsi="Times New Roman" w:cs="Times New Roman"/>
        <w:b w:val="0"/>
        <w:bCs w:val="0"/>
        <w:i w:val="0"/>
        <w:iCs w:val="0"/>
        <w:sz w:val="14"/>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1">
    <w:nsid w:val="00000020"/>
    <w:multiLevelType w:val="hybridMultilevel"/>
    <w:tmpl w:val="00000020"/>
    <w:lvl w:ilvl="0">
      <w:start w:val="1"/>
      <w:numFmt w:val="bullet"/>
      <w:lvlText w:val="o"/>
      <w:lvlJc w:val="left"/>
      <w:pPr>
        <w:tabs>
          <w:tab w:val="num" w:pos="4954"/>
        </w:tabs>
        <w:ind w:left="4954" w:hanging="437"/>
      </w:pPr>
      <w:rPr>
        <w:rFonts w:ascii="Times New Roman" w:eastAsia="Times New Roman" w:hAnsi="Times New Roman" w:cs="Times New Roman"/>
        <w:b w:val="0"/>
        <w:bCs w:val="0"/>
        <w:i w:val="0"/>
        <w:iCs w:val="0"/>
        <w:sz w:val="16"/>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2">
    <w:nsid w:val="00000021"/>
    <w:multiLevelType w:val="hybridMultilevel"/>
    <w:tmpl w:val="00000021"/>
    <w:lvl w:ilvl="0">
      <w:start w:val="1"/>
      <w:numFmt w:val="bullet"/>
      <w:lvlText w:val="o"/>
      <w:lvlJc w:val="left"/>
      <w:pPr>
        <w:tabs>
          <w:tab w:val="num" w:pos="5026"/>
        </w:tabs>
        <w:ind w:left="5026" w:hanging="437"/>
      </w:pPr>
      <w:rPr>
        <w:rFonts w:ascii="Times New Roman" w:eastAsia="Times New Roman" w:hAnsi="Times New Roman" w:cs="Times New Roman"/>
        <w:b w:val="0"/>
        <w:bCs w:val="0"/>
        <w:i w:val="0"/>
        <w:iCs w:val="0"/>
        <w:sz w:val="16"/>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3">
    <w:nsid w:val="00000022"/>
    <w:multiLevelType w:val="hybridMultilevel"/>
    <w:tmpl w:val="00000022"/>
    <w:lvl w:ilvl="0">
      <w:start w:val="1"/>
      <w:numFmt w:val="bullet"/>
      <w:lvlText w:val="•"/>
      <w:lvlJc w:val="left"/>
      <w:pPr>
        <w:tabs>
          <w:tab w:val="num" w:pos="3744"/>
        </w:tabs>
        <w:ind w:left="3744" w:hanging="250"/>
      </w:pPr>
      <w:rPr>
        <w:rFonts w:ascii="Times New Roman" w:eastAsia="Times New Roman" w:hAnsi="Times New Roman" w:cs="Times New Roman"/>
        <w:b w:val="0"/>
        <w:bCs w:val="0"/>
        <w:i w:val="0"/>
        <w:iCs w:val="0"/>
        <w:sz w:val="24"/>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4">
    <w:nsid w:val="00000023"/>
    <w:multiLevelType w:val="hybridMultilevel"/>
    <w:tmpl w:val="00000023"/>
    <w:lvl w:ilvl="0">
      <w:start w:val="1"/>
      <w:numFmt w:val="bullet"/>
      <w:lvlText w:val="•"/>
      <w:lvlJc w:val="left"/>
      <w:pPr>
        <w:tabs>
          <w:tab w:val="num" w:pos="3667"/>
        </w:tabs>
        <w:ind w:left="3667" w:hanging="249"/>
      </w:pPr>
      <w:rPr>
        <w:rFonts w:ascii="Times New Roman" w:eastAsia="Times New Roman" w:hAnsi="Times New Roman" w:cs="Times New Roman"/>
        <w:b w:val="0"/>
        <w:bCs w:val="0"/>
        <w:i w:val="0"/>
        <w:iCs w:val="0"/>
        <w:sz w:val="24"/>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jpe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jpeg" /><Relationship Id="rId19" Type="http://schemas.openxmlformats.org/officeDocument/2006/relationships/image" Target="media/image16.jpe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image" Target="media/image18.jpeg" /><Relationship Id="rId22" Type="http://schemas.openxmlformats.org/officeDocument/2006/relationships/image" Target="media/image19.png" /><Relationship Id="rId23" Type="http://schemas.openxmlformats.org/officeDocument/2006/relationships/image" Target="media/image20.jpeg" /><Relationship Id="rId24" Type="http://schemas.openxmlformats.org/officeDocument/2006/relationships/image" Target="media/image21.png" /><Relationship Id="rId25" Type="http://schemas.openxmlformats.org/officeDocument/2006/relationships/image" Target="media/image22.png" /><Relationship Id="rId26" Type="http://schemas.openxmlformats.org/officeDocument/2006/relationships/image" Target="media/image23.jpeg" /><Relationship Id="rId27" Type="http://schemas.openxmlformats.org/officeDocument/2006/relationships/image" Target="media/image24.png" /><Relationship Id="rId28" Type="http://schemas.openxmlformats.org/officeDocument/2006/relationships/image" Target="media/image25.png" /><Relationship Id="rId29" Type="http://schemas.openxmlformats.org/officeDocument/2006/relationships/image" Target="media/image26.png" /><Relationship Id="rId3" Type="http://schemas.openxmlformats.org/officeDocument/2006/relationships/fontTable" Target="fontTable.xml" /><Relationship Id="rId30" Type="http://schemas.openxmlformats.org/officeDocument/2006/relationships/image" Target="media/image27.png" /><Relationship Id="rId31" Type="http://schemas.openxmlformats.org/officeDocument/2006/relationships/image" Target="media/image28.png" /><Relationship Id="rId32" Type="http://schemas.openxmlformats.org/officeDocument/2006/relationships/image" Target="media/image29.png" /><Relationship Id="rId33" Type="http://schemas.openxmlformats.org/officeDocument/2006/relationships/image" Target="media/image30.png" /><Relationship Id="rId34" Type="http://schemas.openxmlformats.org/officeDocument/2006/relationships/image" Target="media/image31.png" /><Relationship Id="rId35" Type="http://schemas.openxmlformats.org/officeDocument/2006/relationships/image" Target="media/image32.png" /><Relationship Id="rId36" Type="http://schemas.openxmlformats.org/officeDocument/2006/relationships/image" Target="media/image33.png" /><Relationship Id="rId37" Type="http://schemas.openxmlformats.org/officeDocument/2006/relationships/image" Target="media/image34.png" /><Relationship Id="rId38" Type="http://schemas.openxmlformats.org/officeDocument/2006/relationships/image" Target="media/image35.png" /><Relationship Id="rId39" Type="http://schemas.openxmlformats.org/officeDocument/2006/relationships/image" Target="media/image36.png" /><Relationship Id="rId4" Type="http://schemas.openxmlformats.org/officeDocument/2006/relationships/image" Target="media/image1.jpeg" /><Relationship Id="rId40" Type="http://schemas.openxmlformats.org/officeDocument/2006/relationships/header" Target="header1.xml" /><Relationship Id="rId41" Type="http://schemas.openxmlformats.org/officeDocument/2006/relationships/footer" Target="footer1.xml" /><Relationship Id="rId42" Type="http://schemas.openxmlformats.org/officeDocument/2006/relationships/theme" Target="theme/theme1.xml" /><Relationship Id="rId43" Type="http://schemas.openxmlformats.org/officeDocument/2006/relationships/numbering" Target="numbering.xml" /><Relationship Id="rId44" Type="http://schemas.openxmlformats.org/officeDocument/2006/relationships/styles" Target="styles.xml" /><Relationship Id="rId5" Type="http://schemas.openxmlformats.org/officeDocument/2006/relationships/image" Target="media/image2.jpe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33</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C:\CPA\Chap06\chap06.wpd</dc:title>
  <cp:revision>1</cp:revision>
</cp:coreProperties>
</file>